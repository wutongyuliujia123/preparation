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江苏省技工院校</w:t>
      </w:r>
    </w:p>
    <w:p w:rsidR="003C5CA9" w:rsidRDefault="003C5CA9" w:rsidP="003C5CA9">
      <w:pPr>
        <w:spacing w:afterLines="50" w:after="156" w:line="440" w:lineRule="atLeast"/>
        <w:jc w:val="center"/>
        <w:rPr>
          <w:rFonts w:ascii="黑体" w:eastAsia="黑体" w:hAnsi="宋体"/>
          <w:b/>
          <w:spacing w:val="28"/>
          <w:sz w:val="36"/>
          <w:szCs w:val="36"/>
        </w:rPr>
      </w:pPr>
      <w:r>
        <w:rPr>
          <w:rFonts w:ascii="黑体" w:eastAsia="黑体" w:hAnsi="宋体" w:hint="eastAsia"/>
          <w:b/>
          <w:spacing w:val="28"/>
          <w:sz w:val="36"/>
          <w:szCs w:val="36"/>
        </w:rPr>
        <w:t>教 案 首 页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1"/>
        <w:gridCol w:w="2397"/>
        <w:gridCol w:w="1527"/>
        <w:gridCol w:w="1968"/>
        <w:gridCol w:w="842"/>
        <w:gridCol w:w="1127"/>
      </w:tblGrid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授课日期</w:t>
            </w:r>
          </w:p>
        </w:tc>
        <w:tc>
          <w:tcPr>
            <w:tcW w:w="239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443"/>
          <w:jc w:val="center"/>
        </w:trPr>
        <w:tc>
          <w:tcPr>
            <w:tcW w:w="1981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班　　级</w:t>
            </w:r>
          </w:p>
        </w:tc>
        <w:tc>
          <w:tcPr>
            <w:tcW w:w="239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527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8" w:type="dxa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  <w:tc>
          <w:tcPr>
            <w:tcW w:w="1969" w:type="dxa"/>
            <w:gridSpan w:val="2"/>
            <w:tcBorders>
              <w:top w:val="single" w:sz="4" w:space="0" w:color="auto"/>
              <w:bottom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18678A">
        <w:trPr>
          <w:trHeight w:val="932"/>
          <w:jc w:val="center"/>
        </w:trPr>
        <w:tc>
          <w:tcPr>
            <w:tcW w:w="1981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课题名称：</w:t>
            </w:r>
          </w:p>
        </w:tc>
        <w:tc>
          <w:tcPr>
            <w:tcW w:w="5892" w:type="dxa"/>
            <w:gridSpan w:val="3"/>
            <w:tcBorders>
              <w:top w:val="double" w:sz="12" w:space="0" w:color="auto"/>
            </w:tcBorders>
            <w:vAlign w:val="center"/>
          </w:tcPr>
          <w:p w:rsidR="003C5CA9" w:rsidRDefault="00021B89" w:rsidP="006F3D04">
            <w:pPr>
              <w:spacing w:line="480" w:lineRule="exact"/>
              <w:rPr>
                <w:rFonts w:ascii="Arial" w:hAnsi="Arial" w:cs="Arial"/>
                <w:color w:val="666666"/>
                <w:szCs w:val="21"/>
                <w:shd w:val="clear" w:color="auto" w:fill="FFFFFF"/>
              </w:rPr>
            </w:pPr>
            <w:r w:rsidRPr="00E715A4">
              <w:rPr>
                <w:rFonts w:ascii="宋体" w:hAnsi="宋体" w:cs="宋体" w:hint="eastAsia"/>
                <w:color w:val="000000"/>
                <w:kern w:val="0"/>
                <w:szCs w:val="21"/>
              </w:rPr>
              <w:t>项目</w:t>
            </w:r>
            <w:r w:rsidR="005D6FEC">
              <w:rPr>
                <w:rFonts w:ascii="宋体" w:hAnsi="宋体" w:hint="eastAsia"/>
                <w:szCs w:val="21"/>
              </w:rPr>
              <w:t xml:space="preserve">8-2 </w:t>
            </w:r>
            <w:r w:rsidR="005D6FEC">
              <w:t>CMOS</w:t>
            </w:r>
            <w:r w:rsidR="005D6FEC">
              <w:t>设置</w:t>
            </w:r>
            <w:r w:rsidR="005D6FEC">
              <w:rPr>
                <w:rFonts w:hint="eastAsia"/>
              </w:rPr>
              <w:t>方法</w:t>
            </w:r>
          </w:p>
        </w:tc>
        <w:tc>
          <w:tcPr>
            <w:tcW w:w="842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课时</w:t>
            </w:r>
          </w:p>
        </w:tc>
        <w:tc>
          <w:tcPr>
            <w:tcW w:w="1127" w:type="dxa"/>
            <w:tcBorders>
              <w:top w:val="double" w:sz="12" w:space="0" w:color="auto"/>
            </w:tcBorders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3C5CA9" w:rsidTr="0018678A">
        <w:trPr>
          <w:trHeight w:val="1237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教学目标要求</w:t>
            </w:r>
          </w:p>
        </w:tc>
        <w:tc>
          <w:tcPr>
            <w:tcW w:w="7861" w:type="dxa"/>
            <w:gridSpan w:val="5"/>
            <w:vAlign w:val="center"/>
          </w:tcPr>
          <w:p w:rsidR="00246B7B" w:rsidRPr="00246B7B" w:rsidRDefault="00246B7B" w:rsidP="00246B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、了解</w:t>
            </w:r>
            <w:r w:rsidRPr="00246B7B">
              <w:t>载入高性能缺省设置值；</w:t>
            </w:r>
          </w:p>
          <w:p w:rsidR="00246B7B" w:rsidRPr="00246B7B" w:rsidRDefault="00246B7B" w:rsidP="00246B7B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、掌握</w:t>
            </w:r>
            <w:r w:rsidRPr="00246B7B">
              <w:t>设置进入</w:t>
            </w:r>
            <w:r w:rsidRPr="00246B7B">
              <w:t xml:space="preserve">CMOS </w:t>
            </w:r>
            <w:r w:rsidRPr="00246B7B">
              <w:t>验证密码；</w:t>
            </w:r>
          </w:p>
          <w:p w:rsidR="003C5CA9" w:rsidRPr="00246B7B" w:rsidRDefault="00246B7B" w:rsidP="00246B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、掌握</w:t>
            </w:r>
            <w:r w:rsidRPr="00246B7B">
              <w:t>设置进入系统验证密码；</w:t>
            </w:r>
          </w:p>
        </w:tc>
      </w:tr>
      <w:tr w:rsidR="003C5CA9" w:rsidTr="0018678A">
        <w:trPr>
          <w:trHeight w:val="1084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教学重点、难点</w:t>
            </w:r>
          </w:p>
        </w:tc>
        <w:tc>
          <w:tcPr>
            <w:tcW w:w="7861" w:type="dxa"/>
            <w:gridSpan w:val="5"/>
            <w:vAlign w:val="center"/>
          </w:tcPr>
          <w:p w:rsidR="00246B7B" w:rsidRPr="00246B7B" w:rsidRDefault="00246B7B" w:rsidP="00246B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掌握</w:t>
            </w:r>
            <w:r w:rsidRPr="00246B7B">
              <w:t>设置第一引导驱动器设为：硬盘驱动器或光盘驱动器；</w:t>
            </w:r>
          </w:p>
          <w:p w:rsidR="00F8197B" w:rsidRPr="00246B7B" w:rsidRDefault="00246B7B" w:rsidP="00246B7B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掌握</w:t>
            </w:r>
            <w:r w:rsidRPr="00246B7B">
              <w:t>设置进入</w:t>
            </w:r>
            <w:r w:rsidRPr="00246B7B">
              <w:rPr>
                <w:rFonts w:hint="eastAsia"/>
              </w:rPr>
              <w:t>系统</w:t>
            </w:r>
            <w:r w:rsidRPr="00246B7B">
              <w:t>验证密码；</w:t>
            </w:r>
          </w:p>
        </w:tc>
      </w:tr>
      <w:tr w:rsidR="003C5CA9" w:rsidTr="0018678A">
        <w:trPr>
          <w:trHeight w:val="868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授课方法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引导法、讲授法、实例分析、提问法、讨论法</w:t>
            </w:r>
          </w:p>
        </w:tc>
      </w:tr>
      <w:tr w:rsidR="003C5CA9" w:rsidTr="0018678A">
        <w:trPr>
          <w:trHeight w:val="91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教学参考及教具</w:t>
            </w:r>
            <w:r>
              <w:rPr>
                <w:rFonts w:hint="eastAsia"/>
                <w:sz w:val="18"/>
                <w:szCs w:val="18"/>
              </w:rPr>
              <w:t>含多媒体教学设备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  <w:r>
              <w:rPr>
                <w:rFonts w:hint="eastAsia"/>
              </w:rPr>
              <w:t>多媒体</w:t>
            </w:r>
          </w:p>
        </w:tc>
      </w:tr>
      <w:tr w:rsidR="003C5CA9" w:rsidTr="0018678A">
        <w:trPr>
          <w:trHeight w:val="1362"/>
          <w:jc w:val="center"/>
        </w:trPr>
        <w:tc>
          <w:tcPr>
            <w:tcW w:w="1981" w:type="dxa"/>
            <w:vAlign w:val="center"/>
          </w:tcPr>
          <w:p w:rsidR="003C5CA9" w:rsidRDefault="003C5CA9" w:rsidP="0018678A">
            <w:pPr>
              <w:spacing w:line="340" w:lineRule="exact"/>
              <w:jc w:val="center"/>
            </w:pPr>
            <w:r>
              <w:rPr>
                <w:rFonts w:hint="eastAsia"/>
              </w:rPr>
              <w:t>授课执行情况及分析</w:t>
            </w:r>
          </w:p>
        </w:tc>
        <w:tc>
          <w:tcPr>
            <w:tcW w:w="7861" w:type="dxa"/>
            <w:gridSpan w:val="5"/>
            <w:vAlign w:val="center"/>
          </w:tcPr>
          <w:p w:rsidR="003C5CA9" w:rsidRDefault="003C5CA9" w:rsidP="0018678A">
            <w:pPr>
              <w:spacing w:line="480" w:lineRule="exact"/>
            </w:pPr>
          </w:p>
        </w:tc>
      </w:tr>
      <w:tr w:rsidR="003C5CA9" w:rsidTr="00021B89">
        <w:trPr>
          <w:trHeight w:val="4781"/>
          <w:jc w:val="center"/>
        </w:trPr>
        <w:tc>
          <w:tcPr>
            <w:tcW w:w="9842" w:type="dxa"/>
            <w:gridSpan w:val="6"/>
          </w:tcPr>
          <w:p w:rsidR="003C5CA9" w:rsidRDefault="003C5CA9" w:rsidP="0018678A">
            <w:pPr>
              <w:spacing w:line="480" w:lineRule="exact"/>
              <w:jc w:val="center"/>
            </w:pPr>
            <w:r>
              <w:rPr>
                <w:rFonts w:hint="eastAsia"/>
              </w:rPr>
              <w:t>板书设计或授课提纲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（一）、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和</w:t>
            </w:r>
            <w:r w:rsidRPr="00536610">
              <w:rPr>
                <w:b/>
              </w:rPr>
              <w:t>BIOS</w:t>
            </w:r>
            <w:r w:rsidRPr="00536610">
              <w:rPr>
                <w:b/>
              </w:rPr>
              <w:t>的概念</w:t>
            </w:r>
            <w:r w:rsidRPr="00536610">
              <w:rPr>
                <w:b/>
              </w:rPr>
              <w:t xml:space="preserve"> 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（二）、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型号介绍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（三）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的基本功能键和几个常用英语</w:t>
            </w:r>
            <w:r w:rsidRPr="00536610">
              <w:rPr>
                <w:b/>
              </w:rPr>
              <w:t xml:space="preserve"> 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（四）步骤</w:t>
            </w:r>
          </w:p>
          <w:p w:rsidR="00536610" w:rsidRPr="00536610" w:rsidRDefault="00536610" w:rsidP="00536610">
            <w:r w:rsidRPr="00536610">
              <w:t>步骤</w:t>
            </w:r>
            <w:proofErr w:type="gramStart"/>
            <w:r w:rsidRPr="00536610">
              <w:t>一</w:t>
            </w:r>
            <w:proofErr w:type="gramEnd"/>
            <w:r w:rsidRPr="00536610">
              <w:t>：进入</w:t>
            </w:r>
            <w:r w:rsidRPr="00536610">
              <w:t>CMOS</w:t>
            </w:r>
            <w:r w:rsidRPr="00536610">
              <w:t>设置程序</w:t>
            </w:r>
          </w:p>
          <w:p w:rsidR="00536610" w:rsidRPr="00536610" w:rsidRDefault="00536610" w:rsidP="00536610">
            <w:r w:rsidRPr="00536610">
              <w:t>步骤二：载入高性能缺省设置值</w:t>
            </w:r>
          </w:p>
          <w:p w:rsidR="00536610" w:rsidRPr="00536610" w:rsidRDefault="00536610" w:rsidP="00536610">
            <w:r w:rsidRPr="00536610">
              <w:t>步骤三：</w:t>
            </w:r>
            <w:r w:rsidRPr="00536610">
              <w:rPr>
                <w:rFonts w:hint="eastAsia"/>
              </w:rPr>
              <w:t>保存退出和不保存退出</w:t>
            </w:r>
          </w:p>
          <w:p w:rsidR="00536610" w:rsidRPr="00536610" w:rsidRDefault="00536610" w:rsidP="00536610">
            <w:r w:rsidRPr="00536610">
              <w:t>步骤四：禁用软驱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步骤五：设置第一引导驱动器设为：硬盘驱动器或光盘驱动器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步骤六：设置进入</w:t>
            </w:r>
            <w:r w:rsidRPr="00536610">
              <w:rPr>
                <w:rFonts w:hint="eastAsia"/>
              </w:rPr>
              <w:t>CMOS</w:t>
            </w:r>
            <w:r w:rsidRPr="00536610">
              <w:rPr>
                <w:rFonts w:hint="eastAsia"/>
              </w:rPr>
              <w:t>密码</w:t>
            </w:r>
            <w:r w:rsidRPr="00536610">
              <w:rPr>
                <w:rFonts w:hint="eastAsia"/>
              </w:rPr>
              <w:t xml:space="preserve"> 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步骤七：设置进入系统密码</w:t>
            </w:r>
            <w:r w:rsidRPr="00536610">
              <w:rPr>
                <w:rFonts w:hint="eastAsia"/>
              </w:rPr>
              <w:t xml:space="preserve"> </w:t>
            </w:r>
          </w:p>
          <w:p w:rsidR="003C5CA9" w:rsidRPr="00536610" w:rsidRDefault="00536610" w:rsidP="006F3D04">
            <w:r w:rsidRPr="00536610">
              <w:rPr>
                <w:rFonts w:hint="eastAsia"/>
              </w:rPr>
              <w:t>步骤八：取消进入系统密码</w:t>
            </w:r>
          </w:p>
        </w:tc>
      </w:tr>
    </w:tbl>
    <w:p w:rsidR="003C5CA9" w:rsidRDefault="003C5CA9" w:rsidP="003C5CA9">
      <w:pPr>
        <w:spacing w:line="470" w:lineRule="exact"/>
        <w:jc w:val="left"/>
        <w:rPr>
          <w:sz w:val="11"/>
          <w:szCs w:val="11"/>
        </w:rPr>
      </w:pPr>
    </w:p>
    <w:p w:rsidR="003C5CA9" w:rsidRDefault="003C5CA9" w:rsidP="003C5CA9">
      <w:pPr>
        <w:spacing w:line="100" w:lineRule="exact"/>
        <w:jc w:val="center"/>
        <w:rPr>
          <w:sz w:val="13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08"/>
        <w:gridCol w:w="1648"/>
        <w:gridCol w:w="738"/>
      </w:tblGrid>
      <w:tr w:rsidR="003C5CA9" w:rsidTr="0018678A">
        <w:trPr>
          <w:trHeight w:val="450"/>
          <w:jc w:val="center"/>
        </w:trPr>
        <w:tc>
          <w:tcPr>
            <w:tcW w:w="9694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730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164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38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3C5CA9">
        <w:trPr>
          <w:trHeight w:val="12962"/>
          <w:jc w:val="center"/>
        </w:trPr>
        <w:tc>
          <w:tcPr>
            <w:tcW w:w="7308" w:type="dxa"/>
          </w:tcPr>
          <w:p w:rsidR="003C5CA9" w:rsidRPr="002E1C12" w:rsidRDefault="002E1C12" w:rsidP="002E1C12">
            <w:pPr>
              <w:rPr>
                <w:b/>
                <w:bCs/>
              </w:rPr>
            </w:pPr>
            <w:r w:rsidRPr="002E1C12">
              <w:rPr>
                <w:rFonts w:hint="eastAsia"/>
                <w:b/>
                <w:bCs/>
              </w:rPr>
              <w:t>一、</w:t>
            </w:r>
            <w:r w:rsidR="003C5CA9" w:rsidRPr="002E1C12">
              <w:rPr>
                <w:rFonts w:hint="eastAsia"/>
                <w:b/>
                <w:bCs/>
              </w:rPr>
              <w:t>创设情境、</w:t>
            </w:r>
            <w:proofErr w:type="gramStart"/>
            <w:r w:rsidR="003C5CA9" w:rsidRPr="002E1C12">
              <w:rPr>
                <w:rFonts w:hint="eastAsia"/>
                <w:b/>
                <w:bCs/>
              </w:rPr>
              <w:t>激趣导入</w:t>
            </w:r>
            <w:proofErr w:type="gramEnd"/>
            <w:r w:rsidR="003C5CA9" w:rsidRPr="002E1C12">
              <w:rPr>
                <w:rFonts w:hint="eastAsia"/>
                <w:b/>
                <w:bCs/>
              </w:rPr>
              <w:t>（导入新课）</w:t>
            </w:r>
          </w:p>
          <w:p w:rsidR="00536610" w:rsidRPr="00536610" w:rsidRDefault="00536610" w:rsidP="00536610">
            <w:r w:rsidRPr="00536610">
              <w:t>CMOS</w:t>
            </w:r>
            <w:r w:rsidRPr="00536610">
              <w:t>设置的重要性：</w:t>
            </w:r>
          </w:p>
          <w:p w:rsidR="00536610" w:rsidRPr="00536610" w:rsidRDefault="00536610" w:rsidP="00536610">
            <w:r w:rsidRPr="00536610">
              <w:t>1</w:t>
            </w:r>
            <w:r w:rsidRPr="00536610">
              <w:t>、新购计算机，告诉计算机的配置情况，优化系统，需要</w:t>
            </w:r>
            <w:r>
              <w:rPr>
                <w:rFonts w:hint="eastAsia"/>
              </w:rPr>
              <w:t>CMOS</w:t>
            </w:r>
            <w:r w:rsidRPr="00536610">
              <w:t>设置。</w:t>
            </w:r>
          </w:p>
          <w:p w:rsidR="00536610" w:rsidRPr="00536610" w:rsidRDefault="00536610" w:rsidP="00536610">
            <w:r w:rsidRPr="00536610">
              <w:t>2</w:t>
            </w:r>
            <w:r w:rsidRPr="00536610">
              <w:t>、</w:t>
            </w:r>
            <w:r w:rsidRPr="00536610">
              <w:t>CMOS</w:t>
            </w:r>
            <w:r w:rsidRPr="00536610">
              <w:t>数据丢失，如电池失效，病毒破坏</w:t>
            </w:r>
            <w:r w:rsidRPr="00536610">
              <w:t>CMOS</w:t>
            </w:r>
            <w:r w:rsidRPr="00536610">
              <w:t>数据。</w:t>
            </w:r>
          </w:p>
          <w:p w:rsidR="00536610" w:rsidRPr="00536610" w:rsidRDefault="00536610" w:rsidP="00536610">
            <w:r w:rsidRPr="00536610">
              <w:t>3</w:t>
            </w:r>
            <w:r w:rsidRPr="00536610">
              <w:t>、重新安装操作系统，需要设置。</w:t>
            </w:r>
          </w:p>
          <w:p w:rsidR="002E1C12" w:rsidRPr="00536610" w:rsidRDefault="00536610" w:rsidP="00536610">
            <w:r w:rsidRPr="00536610">
              <w:t>4</w:t>
            </w:r>
            <w:r w:rsidRPr="00536610">
              <w:t>、设置密码，验证来宾，保护计算机重要信息和数据。需要设置ＣＭＯＳ。</w:t>
            </w:r>
          </w:p>
          <w:p w:rsidR="003C5CA9" w:rsidRDefault="003C5CA9" w:rsidP="0018678A">
            <w:pPr>
              <w:spacing w:line="340" w:lineRule="exac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二、自主、合作、探究（讲授新课）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（一）、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和</w:t>
            </w:r>
            <w:r w:rsidRPr="00536610">
              <w:rPr>
                <w:b/>
              </w:rPr>
              <w:t>BIOS</w:t>
            </w:r>
            <w:r w:rsidRPr="00536610">
              <w:rPr>
                <w:b/>
              </w:rPr>
              <w:t>的概念</w:t>
            </w:r>
            <w:r w:rsidRPr="00536610">
              <w:rPr>
                <w:b/>
              </w:rPr>
              <w:t xml:space="preserve"> </w:t>
            </w:r>
          </w:p>
          <w:p w:rsidR="00536610" w:rsidRPr="00536610" w:rsidRDefault="00536610" w:rsidP="00536610">
            <w:r w:rsidRPr="00536610">
              <w:t>CMOS</w:t>
            </w:r>
            <w:r w:rsidRPr="00536610">
              <w:t>：计算机主板上的一块可读写的</w:t>
            </w:r>
            <w:r w:rsidRPr="00536610">
              <w:t>RAM</w:t>
            </w:r>
            <w:r w:rsidRPr="00536610">
              <w:t>芯片，用来保存当前系统的硬件配置和用户对某些参数的设定。属于硬件。</w:t>
            </w:r>
          </w:p>
          <w:p w:rsidR="00536610" w:rsidRPr="00536610" w:rsidRDefault="00536610" w:rsidP="00536610">
            <w:r w:rsidRPr="00536610">
              <w:t>BOIS</w:t>
            </w:r>
            <w:r w:rsidRPr="00536610">
              <w:t>：事先烧录在主板只读存储器中的软件，属于软件。一块主板性能优越与否，很大程度上就取决于</w:t>
            </w:r>
            <w:r w:rsidRPr="00536610">
              <w:t>BIOS</w:t>
            </w:r>
            <w:r w:rsidRPr="00536610">
              <w:t>程序的管理功能是否合理、先进</w:t>
            </w:r>
            <w:r w:rsidRPr="00536610">
              <w:t xml:space="preserve"> </w:t>
            </w:r>
            <w:r w:rsidRPr="00536610">
              <w:t>。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（二）、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型号介绍</w:t>
            </w:r>
          </w:p>
          <w:p w:rsidR="00536610" w:rsidRPr="00536610" w:rsidRDefault="00536610" w:rsidP="00536610">
            <w:r w:rsidRPr="0053661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1066CCC8" wp14:editId="52CAC822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161925</wp:posOffset>
                      </wp:positionV>
                      <wp:extent cx="4227830" cy="1323975"/>
                      <wp:effectExtent l="19050" t="19050" r="20320" b="28575"/>
                      <wp:wrapNone/>
                      <wp:docPr id="1" name="组合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227830" cy="1323975"/>
                                <a:chOff x="0" y="0"/>
                                <a:chExt cx="5284" cy="1995"/>
                              </a:xfrm>
                            </wpg:grpSpPr>
                            <wps:wsp>
                              <wps:cNvPr id="2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596"/>
                                  <a:ext cx="1357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3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8" y="1596"/>
                                  <a:ext cx="2819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/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4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596"/>
                                  <a:ext cx="110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其他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1197"/>
                                  <a:ext cx="1357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6" name="Rectangl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8" y="1197"/>
                                  <a:ext cx="2819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proofErr w:type="spellStart"/>
                                    <w:r>
                                      <w:t>Ctrl+Alt+S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7" name="Rectangl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197"/>
                                  <a:ext cx="110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smartTag w:uri="urn:schemas-microsoft-com:office:smarttags" w:element="City">
                                      <w:smartTag w:uri="urn:schemas-microsoft-com:office:smarttags" w:element="place">
                                        <w:r>
                                          <w:t>PHOENIX</w:t>
                                        </w:r>
                                      </w:smartTag>
                                    </w:smartTag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8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798"/>
                                  <a:ext cx="1357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9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8" y="798"/>
                                  <a:ext cx="2819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&lt;Del&gt;</w:t>
                                    </w:r>
                                    <w:r>
                                      <w:t>或</w:t>
                                    </w:r>
                                    <w:r>
                                      <w:t>&lt;Esc&gt;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0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798"/>
                                  <a:ext cx="110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AMI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1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399"/>
                                  <a:ext cx="1357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2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8" y="399"/>
                                  <a:ext cx="2819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&lt;Del&gt;</w:t>
                                    </w:r>
                                    <w:r>
                                      <w:t>或</w:t>
                                    </w:r>
                                    <w:r>
                                      <w:t>&lt;</w:t>
                                    </w:r>
                                    <w:proofErr w:type="spellStart"/>
                                    <w:r>
                                      <w:t>Ctrl+Alt+Esc</w:t>
                                    </w:r>
                                    <w:proofErr w:type="spellEnd"/>
                                    <w:r>
                                      <w:t>&gt;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3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399"/>
                                  <a:ext cx="110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AWORD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4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7" y="0"/>
                                  <a:ext cx="1357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有无屏幕提示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5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08" y="0"/>
                                  <a:ext cx="2819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进入</w:t>
                                    </w:r>
                                    <w:r>
                                      <w:t>CMOS</w:t>
                                    </w:r>
                                    <w:r>
                                      <w:t>设置程序的按键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6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108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99CC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536610" w:rsidRDefault="00536610" w:rsidP="00536610">
                                    <w:r>
                                      <w:t>BIOS</w:t>
                                    </w:r>
                                    <w:r>
                                      <w:t>型号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17" name="Line 18"/>
                              <wps:cNvCnPr/>
                              <wps:spPr bwMode="auto">
                                <a:xfrm>
                                  <a:off x="0" y="0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19"/>
                              <wps:cNvCnPr/>
                              <wps:spPr bwMode="auto">
                                <a:xfrm>
                                  <a:off x="0" y="1995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20"/>
                              <wps:cNvCnPr/>
                              <wps:spPr bwMode="auto">
                                <a:xfrm>
                                  <a:off x="0" y="0"/>
                                  <a:ext cx="0" cy="19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Line 21"/>
                              <wps:cNvCnPr/>
                              <wps:spPr bwMode="auto">
                                <a:xfrm>
                                  <a:off x="5284" y="0"/>
                                  <a:ext cx="0" cy="19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" name="Line 22"/>
                              <wps:cNvCnPr/>
                              <wps:spPr bwMode="auto">
                                <a:xfrm>
                                  <a:off x="0" y="399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" name="Line 23"/>
                              <wps:cNvCnPr/>
                              <wps:spPr bwMode="auto">
                                <a:xfrm>
                                  <a:off x="1108" y="0"/>
                                  <a:ext cx="0" cy="19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" name="Line 24"/>
                              <wps:cNvCnPr/>
                              <wps:spPr bwMode="auto">
                                <a:xfrm>
                                  <a:off x="3927" y="0"/>
                                  <a:ext cx="0" cy="199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25"/>
                              <wps:cNvCnPr/>
                              <wps:spPr bwMode="auto">
                                <a:xfrm>
                                  <a:off x="0" y="798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26"/>
                              <wps:cNvCnPr/>
                              <wps:spPr bwMode="auto">
                                <a:xfrm>
                                  <a:off x="0" y="1197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27"/>
                              <wps:cNvCnPr/>
                              <wps:spPr bwMode="auto">
                                <a:xfrm>
                                  <a:off x="0" y="1596"/>
                                  <a:ext cx="52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ap="rnd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00585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组合 1" o:spid="_x0000_s1026" style="position:absolute;left:0;text-align:left;margin-left:3.05pt;margin-top:12.75pt;width:332.9pt;height:104.25pt;z-index:251659264" coordsize="5284,1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">
                      <v:rect id="Rectangle 3" o:spid="_x0000_s1027" style="position:absolute;left:3927;top:1596;width:1357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td8sIA&#10;AADaAAAADwAAAGRycy9kb3ducmV2LnhtbESPwWrDMBBE74X8g9hAb7UcF9LgWAmJocWHQqmTD1is&#10;jW1irRxJjd2/rwqFHoeZecMU+9kM4k7O95YVrJIUBHFjdc+tgvPp9WkDwgdkjYNlUvBNHva7xUOB&#10;ubYTf9K9Dq2IEPY5KuhCGHMpfdORQZ/YkTh6F+sMhihdK7XDKcLNILM0XUuDPceFDkcqO2qu9ZdR&#10;YMrpvXo5PvdvVcYHGj7K2zrUSj0u58MWRKA5/If/2pVWkMHvlXg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13ywgAAANoAAAAPAAAAAAAAAAAAAAAAAJgCAABkcnMvZG93&#10;bnJldi54bWxQSwUGAAAAAAQABAD1AAAAhwMAAAAA&#10;" filled="f" fillcolor="#09c" stroked="f">
                        <v:textbox>
                          <w:txbxContent>
                            <w:p w:rsidR="00536610" w:rsidRDefault="00536610" w:rsidP="00536610"/>
                          </w:txbxContent>
                        </v:textbox>
                      </v:rect>
                      <v:rect id="Rectangle 4" o:spid="_x0000_s1028" style="position:absolute;left:1108;top:1596;width:2819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f4acEA&#10;AADaAAAADwAAAGRycy9kb3ducmV2LnhtbESP0YrCMBRE3wX/IVzBN01VUKlGcQtKH4TF6gdcmmtb&#10;bG5qk7X1783Cwj4OM3OG2e57U4sXta6yrGA2jUAQ51ZXXCi4XY+TNQjnkTXWlknBmxzsd8PBFmNt&#10;O77QK/OFCBB2MSoovW9iKV1ekkE3tQ1x8O62NeiDbAupW+wC3NRyHkVLabDisFBiQ0lJ+SP7MQpM&#10;0p3T1deiOqVzPlD9nTyXPlNqPOoPGxCeev8f/munWsECfq+EGyB3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X+GnBAAAA2gAAAA8AAAAAAAAAAAAAAAAAmAIAAGRycy9kb3du&#10;cmV2LnhtbFBLBQYAAAAABAAEAPUAAACGAwAAAAA=&#10;" filled="f" fillcolor="#09c" stroked="f">
                        <v:textbox>
                          <w:txbxContent>
                            <w:p w:rsidR="00536610" w:rsidRDefault="00536610" w:rsidP="00536610"/>
                          </w:txbxContent>
                        </v:textbox>
                      </v:rect>
                      <v:rect id="Rectangle 5" o:spid="_x0000_s1029" style="position:absolute;top:1596;width:110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5gHcMA&#10;AADaAAAADwAAAGRycy9kb3ducmV2LnhtbESP0WqDQBRE3wP9h+UG+hbXpMEW6yYkQosPhVCTD7i4&#10;typ171p3o/bvu4FCHoeZOcNk+9l0YqTBtZYVrKMYBHFldcu1gsv5bfUCwnlkjZ1lUvBLDva7h0WG&#10;qbYTf9JY+loECLsUFTTe96mUrmrIoItsTxy8LzsY9EEOtdQDTgFuOrmJ40QabDksNNhT3lD1XV6N&#10;ApNPH8Xz8al9LzZ8oO6U/yS+VOpxOR9eQXia/T383y60gi3croQb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5gHcMAAADaAAAADwAAAAAAAAAAAAAAAACYAgAAZHJzL2Rv&#10;d25yZXYueG1sUEsFBgAAAAAEAAQA9QAAAIg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其他</w:t>
                              </w:r>
                            </w:p>
                          </w:txbxContent>
                        </v:textbox>
                      </v:rect>
                      <v:rect id="Rectangle 6" o:spid="_x0000_s1030" style="position:absolute;left:3927;top:1197;width:1357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LFhsMA&#10;AADaAAAADwAAAGRycy9kb3ducmV2LnhtbESP0WqDQBRE3wP9h+UG+hbXpMQW6yYkQosPhVCTD7i4&#10;typ171p3o/bvu4FCHoeZOcNk+9l0YqTBtZYVrKMYBHFldcu1gsv5bfUCwnlkjZ1lUvBLDva7h0WG&#10;qbYTf9JY+loECLsUFTTe96mUrmrIoItsTxy8LzsY9EEOtdQDTgFuOrmJ40QabDksNNhT3lD1XV6N&#10;ApNPH8Xz8al9LzZ8oO6U/yS+VOpxOR9eQXia/T383y60gi3croQb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LFhsMAAADaAAAADwAAAAAAAAAAAAAAAACYAgAAZHJzL2Rv&#10;d25yZXYueG1sUEsFBgAAAAAEAAQA9QAAAIg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有</w:t>
                              </w:r>
                            </w:p>
                          </w:txbxContent>
                        </v:textbox>
                      </v:rect>
                      <v:rect id="Rectangle 7" o:spid="_x0000_s1031" style="position:absolute;left:1108;top:1197;width:2819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Bb8cIA&#10;AADaAAAADwAAAGRycy9kb3ducmV2LnhtbESPwWrDMBBE74X8g9hAb7WcFNzgWAmJocWHQqmTD1is&#10;jW1irRxJjd2/rwqFHoeZecMU+9kM4k7O95YVrJIUBHFjdc+tgvPp9WkDwgdkjYNlUvBNHva7xUOB&#10;ubYTf9K9Dq2IEPY5KuhCGHMpfdORQZ/YkTh6F+sMhihdK7XDKcLNINdpmkmDPceFDkcqO2qu9ZdR&#10;YMrpvXo5Pvdv1ZoPNHyUtyzUSj0u58MWRKA5/If/2pVWkMHvlXgD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4FvxwgAAANoAAAAPAAAAAAAAAAAAAAAAAJgCAABkcnMvZG93&#10;bnJldi54bWxQSwUGAAAAAAQABAD1AAAAhwMAAAAA&#10;" filled="f" fillcolor="#09c" stroked="f">
                        <v:textbox>
                          <w:txbxContent>
                            <w:p w:rsidR="00536610" w:rsidRDefault="00536610" w:rsidP="00536610">
                              <w:proofErr w:type="spellStart"/>
                              <w:r>
                                <w:t>Ctrl+Alt+S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8" o:spid="_x0000_s1032" style="position:absolute;top:1197;width:110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z+asEA&#10;AADaAAAADwAAAGRycy9kb3ducmV2LnhtbESP0YrCMBRE3xf8h3CFfdumuqBSjeIWlD4Ii9UPuDTX&#10;ttjc1CZr698bYcHHYWbOMKvNYBpxp87VlhVMohgEcWF1zaWC82n3tQDhPLLGxjIpeJCDzXr0scJE&#10;256PdM99KQKEXYIKKu/bREpXVGTQRbYlDt7FdgZ9kF0pdYd9gJtGTuN4Jg3WHBYqbCmtqLjmf0aB&#10;SftDNv/5rvfZlLfU/Ka3mc+V+hwP2yUIT4N/h//bmVYwh9eVc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s/mrBAAAA2gAAAA8AAAAAAAAAAAAAAAAAmAIAAGRycy9kb3du&#10;cmV2LnhtbFBLBQYAAAAABAAEAPUAAACGAwAAAAA=&#10;" filled="f" fillcolor="#09c" stroked="f">
                        <v:textbox>
                          <w:txbxContent>
                            <w:p w:rsidR="00536610" w:rsidRDefault="00536610" w:rsidP="00536610">
                              <w:smartTag w:uri="urn:schemas-microsoft-com:office:smarttags" w:element="City">
                                <w:smartTag w:uri="urn:schemas-microsoft-com:office:smarttags" w:element="place">
                                  <w:r>
                                    <w:t>PHOENIX</w:t>
                                  </w:r>
                                </w:smartTag>
                              </w:smartTag>
                            </w:p>
                          </w:txbxContent>
                        </v:textbox>
                      </v:rect>
                      <v:rect id="Rectangle 9" o:spid="_x0000_s1033" style="position:absolute;left:3927;top:798;width:1357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NqGL8A&#10;AADaAAAADwAAAGRycy9kb3ducmV2LnhtbERPzYrCMBC+L/gOYQRvmqqgSzUtWlB6WBC7PsDQjG2x&#10;mdQm2u7bbw4Le/z4/vfpaFrxpt41lhUsFxEI4tLqhisFt+/T/BOE88gaW8uk4IccpMnkY4+xtgNf&#10;6V34SoQQdjEqqL3vYildWZNBt7AdceDutjfoA+wrqXscQrhp5SqKNtJgw6Ghxo6ymspH8TIKTDZ8&#10;5dvjujnnKz5Qe8meG18oNZuOhx0IT6P/F/+5c60gbA1Xwg2Qy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M2oYvwAAANoAAAAPAAAAAAAAAAAAAAAAAJgCAABkcnMvZG93bnJl&#10;di54bWxQSwUGAAAAAAQABAD1AAAAhAMAAAAA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有</w:t>
                              </w:r>
                            </w:p>
                          </w:txbxContent>
                        </v:textbox>
                      </v:rect>
                      <v:rect id="Rectangle 10" o:spid="_x0000_s1034" style="position:absolute;left:1108;top:798;width:2819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/Pg8IA&#10;AADaAAAADwAAAGRycy9kb3ducmV2LnhtbESP3YrCMBSE7xd8h3AE79ZUF/ypRnELK70QxOoDHJpj&#10;W2xOapO13bffCIKXw8x8w6y3vanFg1pXWVYwGUcgiHOrKy4UXM4/nwsQziNrrC2Tgj9ysN0MPtYY&#10;a9vxiR6ZL0SAsItRQel9E0vp8pIMurFtiIN3ta1BH2RbSN1iF+CmltMomkmDFYeFEhtKSspv2a9R&#10;YJLukM6/v6p9OuUd1cfkPvOZUqNhv1uB8NT7d/jVTrWCJTyvhBs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8+DwgAAANoAAAAPAAAAAAAAAAAAAAAAAJgCAABkcnMvZG93&#10;bnJldi54bWxQSwUGAAAAAAQABAD1AAAAhwMAAAAA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&lt;Del&gt;</w:t>
                              </w:r>
                              <w:r>
                                <w:t>或</w:t>
                              </w:r>
                              <w:r>
                                <w:t>&lt;Esc&gt;</w:t>
                              </w:r>
                            </w:p>
                          </w:txbxContent>
                        </v:textbox>
                      </v:rect>
                      <v:rect id="Rectangle 11" o:spid="_x0000_s1035" style="position:absolute;top:798;width:110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a2D8MA&#10;AADbAAAADwAAAGRycy9kb3ducmV2LnhtbESPQWvCQBCF7wX/wzKCt7pRwZboKjag5FAQU3/AkB2T&#10;YHY2Zrcm/fedQ6G3Gd6b977Z7kfXqif1ofFsYDFPQBGX3jZcGbh+HV/fQYWIbLH1TAZ+KMB+N3nZ&#10;Ymr9wBd6FrFSEsIhRQN1jF2qdShrchjmviMW7eZ7h1HWvtK2x0HCXauXSbLWDhuWhho7ymoq78W3&#10;M+Cy4TN/+1g1p3zJB2rP2WMdC2Nm0/GwARVpjP/mv+vcCr7Qyy8ygN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a2D8MAAADbAAAADwAAAAAAAAAAAAAAAACYAgAAZHJzL2Rv&#10;d25yZXYueG1sUEsFBgAAAAAEAAQA9QAAAIg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AMI</w:t>
                              </w:r>
                            </w:p>
                          </w:txbxContent>
                        </v:textbox>
                      </v:rect>
                      <v:rect id="Rectangle 12" o:spid="_x0000_s1036" style="position:absolute;left:3927;top:399;width:1357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TlMEA&#10;AADbAAAADwAAAGRycy9kb3ducmV2LnhtbERPzWqDQBC+F/oOyxRya9YkYIJ1DanQ4CEQYvoAgztV&#10;qTtr3a2at88WCrnNx/c76X42nRhpcK1lBatlBIK4srrlWsHn9eN1B8J5ZI2dZVJwIwf77PkpxUTb&#10;iS80lr4WIYRdggoa7/tESlc1ZNAtbU8cuC87GPQBDrXUA04h3HRyHUWxNNhyaGiwp7yh6rv8NQpM&#10;Pp2K7fumPRZrPlB3zn9iXyq1eJkPbyA8zf4h/ncXOsxfwd8v4QCZ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aE5TBAAAA2wAAAA8AAAAAAAAAAAAAAAAAmAIAAGRycy9kb3du&#10;cmV2LnhtbFBLBQYAAAAABAAEAPUAAACGAwAAAAA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有</w:t>
                              </w:r>
                            </w:p>
                          </w:txbxContent>
                        </v:textbox>
                      </v:rect>
                      <v:rect id="Rectangle 13" o:spid="_x0000_s1037" style="position:absolute;left:1108;top:399;width:2819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iN48AA&#10;AADbAAAADwAAAGRycy9kb3ducmV2LnhtbERPzYrCMBC+C/sOYRa8aWoFXbpGcQtKD4JY9wGGZrYt&#10;NpNuE219eyMI3ubj+53VZjCNuFHnassKZtMIBHFhdc2lgt/zbvIFwnlkjY1lUnAnB5v1x2iFibY9&#10;n+iW+1KEEHYJKqi8bxMpXVGRQTe1LXHg/mxn0AfYlVJ32Idw08g4ihbSYM2hocKW0oqKS341Ckza&#10;H7Llz7zeZzFvqTmm/wufKzX+HLbfIDwN/i1+uTMd5sfw/CUcIN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MiN48AAAADbAAAADwAAAAAAAAAAAAAAAACYAgAAZHJzL2Rvd25y&#10;ZXYueG1sUEsFBgAAAAAEAAQA9QAAAIU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&lt;Del&gt;</w:t>
                              </w:r>
                              <w:r>
                                <w:t>或</w:t>
                              </w:r>
                              <w:r>
                                <w:t>&lt;</w:t>
                              </w:r>
                              <w:proofErr w:type="spellStart"/>
                              <w:r>
                                <w:t>Ctrl+Alt+Esc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v:textbox>
                      </v:rect>
                      <v:rect id="Rectangle 14" o:spid="_x0000_s1038" style="position:absolute;top:399;width:110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QoeMAA&#10;AADbAAAADwAAAGRycy9kb3ducmV2LnhtbERPzYrCMBC+L/gOYRa8bdNVcKUaRQtKD4Js9QGGZrYt&#10;20xqE219eyMI3ubj+53lejCNuFHnassKvqMYBHFhdc2lgvNp9zUH4TyyxsYyKbiTg/Vq9LHERNue&#10;f+mW+1KEEHYJKqi8bxMpXVGRQRfZljhwf7Yz6APsSqk77EO4aeQkjmfSYM2hocKW0oqK//xqFJi0&#10;P2Q/22m9zya8oeaYXmY+V2r8OWwWIDwN/i1+uTMd5k/h+Us4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QoeMAAAADbAAAADwAAAAAAAAAAAAAAAACYAgAAZHJzL2Rvd25y&#10;ZXYueG1sUEsFBgAAAAAEAAQA9QAAAIU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AWORD</w:t>
                              </w:r>
                            </w:p>
                          </w:txbxContent>
                        </v:textbox>
                      </v:rect>
                      <v:rect id="Rectangle 15" o:spid="_x0000_s1039" style="position:absolute;left:3927;width:1357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2wDMAA&#10;AADbAAAADwAAAGRycy9kb3ducmV2LnhtbERPzYrCMBC+L/gOYQRva6ouKtUobkHpQVisPsDQjG2x&#10;mdQma+vbmwVhb/Px/c5625taPKh1lWUFk3EEgji3uuJCweW8/1yCcB5ZY22ZFDzJwXYz+FhjrG3H&#10;J3pkvhAhhF2MCkrvm1hKl5dk0I1tQxy4q20N+gDbQuoWuxBuajmNork0WHFoKLGhpKT8lv0aBSbp&#10;junie1Yd0invqP5J7nOfKTUa9rsVCE+9/xe/3akO87/g75dwgN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G2wDMAAAADbAAAADwAAAAAAAAAAAAAAAACYAgAAZHJzL2Rvd25y&#10;ZXYueG1sUEsFBgAAAAAEAAQA9QAAAIU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有无屏幕提示</w:t>
                              </w:r>
                            </w:p>
                          </w:txbxContent>
                        </v:textbox>
                      </v:rect>
                      <v:rect id="Rectangle 16" o:spid="_x0000_s1040" style="position:absolute;left:1108;width:2819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Vl8AA&#10;AADbAAAADwAAAGRycy9kb3ducmV2LnhtbERPzYrCMBC+L/gOYQRva6qyKtUobkHpQVisPsDQjG2x&#10;mdQma+vbmwVhb/Px/c5625taPKh1lWUFk3EEgji3uuJCweW8/1yCcB5ZY22ZFDzJwXYz+FhjrG3H&#10;J3pkvhAhhF2MCkrvm1hKl5dk0I1tQxy4q20N+gDbQuoWuxBuajmNork0WHFoKLGhpKT8lv0aBSbp&#10;junie1Yd0invqP5J7nOfKTUa9rsVCE+9/xe/3akO87/g75dwgN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EVl8AAAADbAAAADwAAAAAAAAAAAAAAAACYAgAAZHJzL2Rvd25y&#10;ZXYueG1sUEsFBgAAAAAEAAQA9QAAAIU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进入</w:t>
                              </w:r>
                              <w:r>
                                <w:t>CMOS</w:t>
                              </w:r>
                              <w:r>
                                <w:t>设置程序的按键</w:t>
                              </w:r>
                            </w:p>
                          </w:txbxContent>
                        </v:textbox>
                      </v:rect>
                      <v:rect id="Rectangle 17" o:spid="_x0000_s1041" style="position:absolute;width:1108;height:3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OL4MAA&#10;AADbAAAADwAAAGRycy9kb3ducmV2LnhtbERPzYrCMBC+C/sOYRa8aapCXbpGcQtKD4JY9wGGZrYt&#10;NpNuE219eyMI3ubj+53VZjCNuFHnassKZtMIBHFhdc2lgt/zbvIFwnlkjY1lUnAnB5v1x2iFibY9&#10;n+iW+1KEEHYJKqi8bxMpXVGRQTe1LXHg/mxn0AfYlVJ32Idw08h5FMXSYM2hocKW0oqKS341Ckza&#10;H7Llz6LeZ3PeUnNM/2OfKzX+HLbfIDwN/i1+uTMd5sfw/CUcIN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/OL4MAAAADbAAAADwAAAAAAAAAAAAAAAACYAgAAZHJzL2Rvd25y&#10;ZXYueG1sUEsFBgAAAAAEAAQA9QAAAIUDAAAAAA==&#10;" filled="f" fillcolor="#09c" stroked="f">
                        <v:textbox>
                          <w:txbxContent>
                            <w:p w:rsidR="00536610" w:rsidRDefault="00536610" w:rsidP="00536610">
                              <w:r>
                                <w:t>BIOS</w:t>
                              </w:r>
                              <w:r>
                                <w:t>型号</w:t>
                              </w:r>
                            </w:p>
                          </w:txbxContent>
                        </v:textbox>
                      </v:rect>
                      <v:line id="Line 18" o:spid="_x0000_s1042" style="position:absolute;visibility:visible;mso-wrap-style:square" from="0,0" to="528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2RDsAAAADbAAAADwAAAGRycy9kb3ducmV2LnhtbERPTYvCMBC9L+x/CLPgZdF096BSjVKU&#10;hUVPVnfPQzM2xWZSkqj13xtB8DaP9znzZW9bcSEfGscKvkYZCOLK6YZrBYf9z3AKIkRkja1jUnCj&#10;AMvF+9scc+2uvKNLGWuRQjjkqMDE2OVShsqQxTByHXHijs5bjAn6WmqP1xRuW/mdZWNpseHUYLCj&#10;laHqVJ6tgnWx/S/MX1lZL6U5njbn8WbyqdTgoy9mICL18SV+un91mj+Bxy/pALm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dkQ7AAAAA2wAAAA8AAAAAAAAAAAAAAAAA&#10;oQIAAGRycy9kb3ducmV2LnhtbFBLBQYAAAAABAAEAPkAAACOAwAAAAA=&#10;" strokeweight="3pt">
                        <v:stroke endcap="round"/>
                        <v:shadow color="#005856"/>
                      </v:line>
                      <v:line id="Line 19" o:spid="_x0000_s1043" style="position:absolute;visibility:visible;mso-wrap-style:square" from="0,1995" to="5284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FfMQAAADbAAAADwAAAGRycy9kb3ducmV2LnhtbESPQW/CMAyF75P4D5GRdpkg3Q4wFQKq&#10;Nk2a2Imy7Ww1pqlonCoJ0P37+YDEzdZ7fu/zejv6Xl0opi6wged5AYq4Cbbj1sD34WP2CiplZIt9&#10;YDLwRwm2m8nDGksbrrynS51bJSGcSjTgch5KrVPjyGOah4FYtGOIHrOssdU24lXCfa9fimKhPXYs&#10;DQ4HenPUnOqzN/Beff1W7qdufNTaHU+782K3fDLmcTpWK1CZxnw3364/reALrPwiA+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wgV8xAAAANsAAAAPAAAAAAAAAAAA&#10;AAAAAKECAABkcnMvZG93bnJldi54bWxQSwUGAAAAAAQABAD5AAAAkgMAAAAA&#10;" strokeweight="3pt">
                        <v:stroke endcap="round"/>
                        <v:shadow color="#005856"/>
                      </v:line>
                      <v:line id="Line 20" o:spid="_x0000_s1044" style="position:absolute;visibility:visible;mso-wrap-style:square" from="0,0" to="0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6g58EAAADbAAAADwAAAGRycy9kb3ducmV2LnhtbERPTWsCMRC9C/6HMIVeRLP2oHVrlEUp&#10;FHtyrZ6HzbhZ3EyWJOr23zcFwds83ucs171txY18aBwrmE4yEMSV0w3XCn4On+N3ECEia2wdk4Jf&#10;CrBeDQdLzLW7855uZaxFCuGQowITY5dLGSpDFsPEdcSJOztvMSboa6k93lO4beVbls2kxYZTg8GO&#10;NoaqS3m1CrbF96kwx7KyXkpzvuyus918pNTrS198gIjUx6f44f7Saf4C/n9JB8j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jqDnwQAAANsAAAAPAAAAAAAAAAAAAAAA&#10;AKECAABkcnMvZG93bnJldi54bWxQSwUGAAAAAAQABAD5AAAAjwMAAAAA&#10;" strokeweight="3pt">
                        <v:stroke endcap="round"/>
                        <v:shadow color="#005856"/>
                      </v:line>
                      <v:line id="Line 21" o:spid="_x0000_s1045" style="position:absolute;visibility:visible;mso-wrap-style:square" from="5284,0" to="5284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Dx8EAAADbAAAADwAAAGRycy9kb3ducmV2LnhtbERPPWvDMBDdC/kP4gpZSiPXgxvcKMGk&#10;FIoz1W06H9bFMrFORlJi599HQ6Hj431vdrMdxJV86B0reFllIIhbp3vuFPx8fzyvQYSIrHFwTApu&#10;FGC3XTxssNRu4i+6NrETKYRDiQpMjGMpZWgNWQwrNxIn7uS8xZig76T2OKVwO8g8ywppsefUYHCk&#10;vaH23Fysgvfq8FuZY9NaL6U5netLUb8+KbV8nKs3EJHm+C/+c39qBXlan76kHyC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2MPHwQAAANsAAAAPAAAAAAAAAAAAAAAA&#10;AKECAABkcnMvZG93bnJldi54bWxQSwUGAAAAAAQABAD5AAAAjwMAAAAA&#10;" strokeweight="3pt">
                        <v:stroke endcap="round"/>
                        <v:shadow color="#005856"/>
                      </v:line>
                      <v:line id="Line 22" o:spid="_x0000_s1046" style="position:absolute;visibility:visible;mso-wrap-style:square" from="0,399" to="5284,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RmXMMAAADbAAAADwAAAGRycy9kb3ducmV2LnhtbESPQWsCMRSE74X+h/AEL6Wb1YMtq1GW&#10;iiB6crU9PzbPzeLmZUmibv99Iwg9DjPzDbNYDbYTN/KhdaxgkuUgiGunW24UnI6b908QISJr7ByT&#10;gl8KsFq+viyw0O7OB7pVsREJwqFABSbGvpAy1IYshsz1xMk7O28xJukbqT3eE9x2cprnM2mx5bRg&#10;sKcvQ/WluloF63L/U5rvqrZeSnO+7K6z3cebUuPRUM5BRBrif/jZ3moF0wk8vqQf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UZlzDAAAA2wAAAA8AAAAAAAAAAAAA&#10;AAAAoQIAAGRycy9kb3ducmV2LnhtbFBLBQYAAAAABAAEAPkAAACRAwAAAAA=&#10;" strokeweight="3pt">
                        <v:stroke endcap="round"/>
                        <v:shadow color="#005856"/>
                      </v:line>
                      <v:line id="Line 23" o:spid="_x0000_s1047" style="position:absolute;visibility:visible;mso-wrap-style:square" from="1108,0" to="1108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b4K8MAAADbAAAADwAAAGRycy9kb3ducmV2LnhtbESPQWsCMRSE70L/Q3iFXqRm3YPK1iiL&#10;IhQ9dbU9PzbPzeLmZUmibv99IxQ8DjPzDbNcD7YTN/KhdaxgOslAENdOt9woOB137wsQISJr7ByT&#10;gl8KsF69jJZYaHfnL7pVsREJwqFABSbGvpAy1IYshonriZN3dt5iTNI3Unu8J7jtZJ5lM2mx5bRg&#10;sKeNofpSXa2CbXn4Kc13VVsvpTlf9tfZfj5W6u11KD9ARBriM/zf/tQK8hweX9IP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G+CvDAAAA2wAAAA8AAAAAAAAAAAAA&#10;AAAAoQIAAGRycy9kb3ducmV2LnhtbFBLBQYAAAAABAAEAPkAAACRAwAAAAA=&#10;" strokeweight="3pt">
                        <v:stroke endcap="round"/>
                        <v:shadow color="#005856"/>
                      </v:line>
                      <v:line id="Line 24" o:spid="_x0000_s1048" style="position:absolute;visibility:visible;mso-wrap-style:square" from="3927,0" to="3927,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pdsMMAAADbAAAADwAAAGRycy9kb3ducmV2LnhtbESPT2sCMRTE70K/Q3iFXkSztaCyGmVp&#10;KRQ9uf45PzbPzeLmZUmibr99UxA8DjPzG2a57m0rbuRD41jB+zgDQVw53XCt4LD/Hs1BhIissXVM&#10;Cn4pwHr1Mlhirt2dd3QrYy0ShEOOCkyMXS5lqAxZDGPXESfv7LzFmKSvpfZ4T3DbykmWTaXFhtOC&#10;wY4+DVWX8moVfBXbU2GOZWW9lOZ82Vynm9lQqbfXvliAiNTHZ/jR/tEKJh/w/y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KXbDDAAAA2wAAAA8AAAAAAAAAAAAA&#10;AAAAoQIAAGRycy9kb3ducmV2LnhtbFBLBQYAAAAABAAEAPkAAACRAwAAAAA=&#10;" strokeweight="3pt">
                        <v:stroke endcap="round"/>
                        <v:shadow color="#005856"/>
                      </v:line>
                      <v:line id="Line 25" o:spid="_x0000_s1049" style="position:absolute;visibility:visible;mso-wrap-style:square" from="0,798" to="5284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PFxMMAAADbAAAADwAAAGRycy9kb3ducmV2LnhtbESPT2sCMRTE70K/Q3iFXkSzlaKyGmVp&#10;KRQ9uf45PzbPzeLmZUmibr99UxA8DjPzG2a57m0rbuRD41jB+zgDQVw53XCt4LD/Hs1BhIissXVM&#10;Cn4pwHr1Mlhirt2dd3QrYy0ShEOOCkyMXS5lqAxZDGPXESfv7LzFmKSvpfZ4T3DbykmWTaXFhtOC&#10;wY4+DVWX8moVfBXbU2GOZWW9lOZ82Vynm9lQqbfXvliAiNTHZ/jR/tEKJh/w/y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jxcTDAAAA2wAAAA8AAAAAAAAAAAAA&#10;AAAAoQIAAGRycy9kb3ducmV2LnhtbFBLBQYAAAAABAAEAPkAAACRAwAAAAA=&#10;" strokeweight="3pt">
                        <v:stroke endcap="round"/>
                        <v:shadow color="#005856"/>
                      </v:line>
                      <v:line id="Line 26" o:spid="_x0000_s1050" style="position:absolute;visibility:visible;mso-wrap-style:square" from="0,1197" to="5284,1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9gX8MAAADbAAAADwAAAGRycy9kb3ducmV2LnhtbESPT2sCMRTE70K/Q3iFXkSzFaqyGmVp&#10;KRQ9uf45PzbPzeLmZUmibr99UxA8DjPzG2a57m0rbuRD41jB+zgDQVw53XCt4LD/Hs1BhIissXVM&#10;Cn4pwHr1Mlhirt2dd3QrYy0ShEOOCkyMXS5lqAxZDGPXESfv7LzFmKSvpfZ4T3DbykmWTaXFhtOC&#10;wY4+DVWX8moVfBXbU2GOZWW9lOZ82Vynm9lQqbfXvliAiNTHZ/jR/tEKJh/w/y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vYF/DAAAA2wAAAA8AAAAAAAAAAAAA&#10;AAAAoQIAAGRycy9kb3ducmV2LnhtbFBLBQYAAAAABAAEAPkAAACRAwAAAAA=&#10;" strokeweight="3pt">
                        <v:stroke endcap="round"/>
                        <v:shadow color="#005856"/>
                      </v:line>
                      <v:line id="Line 27" o:spid="_x0000_s1051" style="position:absolute;visibility:visible;mso-wrap-style:square" from="0,1596" to="5284,1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3+KMMAAADbAAAADwAAAGRycy9kb3ducmV2LnhtbESPQWsCMRSE70L/Q3iFXqRm62GVrVEW&#10;pVD01NX2/Ng8N4ublyWJuv57IxQ8DjPzDbNYDbYTF/KhdazgY5KBIK6dbrlRcNh/vc9BhIissXNM&#10;Cm4UYLV8GS2w0O7KP3SpYiMShEOBCkyMfSFlqA1ZDBPXEyfv6LzFmKRvpPZ4TXDbyWmW5dJiy2nB&#10;YE9rQ/WpOlsFm3L3V5rfqrZeSnM8bc/5djZW6u11KD9BRBriM/zf/tYKpjk8vqQf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9/ijDAAAA2wAAAA8AAAAAAAAAAAAA&#10;AAAAoQIAAGRycy9kb3ducmV2LnhtbFBLBQYAAAAABAAEAPkAAACRAwAAAAA=&#10;" strokeweight="3pt">
                        <v:stroke endcap="round"/>
                        <v:shadow color="#005856"/>
                      </v:line>
                    </v:group>
                  </w:pict>
                </mc:Fallback>
              </mc:AlternateContent>
            </w:r>
            <w:r w:rsidRPr="00536610">
              <w:t xml:space="preserve">  </w:t>
            </w:r>
          </w:p>
          <w:p w:rsidR="00536610" w:rsidRPr="00536610" w:rsidRDefault="00536610" w:rsidP="00536610"/>
          <w:p w:rsidR="00536610" w:rsidRPr="00536610" w:rsidRDefault="00536610" w:rsidP="00536610"/>
          <w:p w:rsidR="00CC4D9E" w:rsidRDefault="00CC4D9E" w:rsidP="006F3D04"/>
          <w:p w:rsidR="00536610" w:rsidRDefault="00536610" w:rsidP="006F3D04"/>
          <w:p w:rsidR="00536610" w:rsidRPr="00536610" w:rsidRDefault="00536610" w:rsidP="00536610"/>
          <w:p w:rsidR="00536610" w:rsidRPr="00536610" w:rsidRDefault="00536610" w:rsidP="00536610"/>
          <w:p w:rsidR="00536610" w:rsidRPr="00536610" w:rsidRDefault="00536610" w:rsidP="00536610"/>
          <w:p w:rsidR="00536610" w:rsidRDefault="00536610" w:rsidP="00536610"/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（三）</w:t>
            </w:r>
            <w:r w:rsidRPr="00536610">
              <w:rPr>
                <w:b/>
              </w:rPr>
              <w:t>CMOS</w:t>
            </w:r>
            <w:r w:rsidRPr="00536610">
              <w:rPr>
                <w:b/>
              </w:rPr>
              <w:t>的基本功能键和几个常用英语</w:t>
            </w:r>
            <w:r w:rsidRPr="00536610">
              <w:rPr>
                <w:b/>
              </w:rPr>
              <w:t xml:space="preserve"> </w:t>
            </w:r>
          </w:p>
          <w:p w:rsidR="00536610" w:rsidRPr="00536610" w:rsidRDefault="00536610" w:rsidP="00536610">
            <w:r w:rsidRPr="00536610">
              <w:t>方向键（</w:t>
            </w:r>
            <w:r w:rsidRPr="00536610">
              <w:t>↑↓←→</w:t>
            </w:r>
            <w:r w:rsidRPr="00536610">
              <w:t>）：移动菜单选项；</w:t>
            </w:r>
          </w:p>
          <w:p w:rsidR="00536610" w:rsidRPr="00536610" w:rsidRDefault="00536610" w:rsidP="00536610">
            <w:r w:rsidRPr="00536610">
              <w:t>Enter</w:t>
            </w:r>
            <w:r w:rsidRPr="00536610">
              <w:t>：进入下级菜单；</w:t>
            </w:r>
          </w:p>
          <w:p w:rsidR="00536610" w:rsidRPr="00536610" w:rsidRDefault="00536610" w:rsidP="00536610">
            <w:r w:rsidRPr="00536610">
              <w:t>Esc</w:t>
            </w:r>
            <w:r w:rsidRPr="00536610">
              <w:t>：返回上级菜单；</w:t>
            </w:r>
          </w:p>
          <w:p w:rsidR="00536610" w:rsidRPr="00536610" w:rsidRDefault="00536610" w:rsidP="00536610">
            <w:proofErr w:type="spellStart"/>
            <w:r w:rsidRPr="00536610">
              <w:t>PageUP</w:t>
            </w:r>
            <w:proofErr w:type="spellEnd"/>
            <w:r w:rsidRPr="00536610">
              <w:t>：向下翻页选择列表选项；</w:t>
            </w:r>
          </w:p>
          <w:p w:rsidR="00536610" w:rsidRPr="00536610" w:rsidRDefault="00536610" w:rsidP="00536610">
            <w:proofErr w:type="spellStart"/>
            <w:r w:rsidRPr="00536610">
              <w:t>PageDown</w:t>
            </w:r>
            <w:proofErr w:type="spellEnd"/>
            <w:r w:rsidRPr="00536610">
              <w:t>：向下翻页选择列表选项；</w:t>
            </w:r>
          </w:p>
          <w:p w:rsidR="00536610" w:rsidRPr="00536610" w:rsidRDefault="00536610" w:rsidP="00536610">
            <w:r w:rsidRPr="00536610">
              <w:t>计算机热启动：</w:t>
            </w:r>
            <w:r w:rsidRPr="00536610">
              <w:t>&lt;Ctrl&gt;+&lt;Alt&gt;+&lt;Del&gt;</w:t>
            </w:r>
          </w:p>
          <w:p w:rsidR="00536610" w:rsidRPr="00536610" w:rsidRDefault="00536610" w:rsidP="00536610">
            <w:r w:rsidRPr="00536610">
              <w:t>NONE</w:t>
            </w:r>
            <w:r w:rsidRPr="00536610">
              <w:t>：一个也没有；</w:t>
            </w:r>
            <w:r w:rsidRPr="00536610">
              <w:t>Disabled</w:t>
            </w:r>
            <w:r w:rsidRPr="00536610">
              <w:t>：禁用。</w:t>
            </w:r>
          </w:p>
          <w:p w:rsidR="00536610" w:rsidRPr="00536610" w:rsidRDefault="00536610" w:rsidP="00536610">
            <w:r w:rsidRPr="00536610">
              <w:t>Enabled:</w:t>
            </w:r>
            <w:r w:rsidRPr="00536610">
              <w:t>允许；</w:t>
            </w:r>
          </w:p>
          <w:p w:rsidR="00536610" w:rsidRPr="00536610" w:rsidRDefault="00536610" w:rsidP="00536610">
            <w:pPr>
              <w:rPr>
                <w:b/>
              </w:rPr>
            </w:pPr>
            <w:r w:rsidRPr="00536610">
              <w:rPr>
                <w:b/>
              </w:rPr>
              <w:t>（四）步骤</w:t>
            </w:r>
          </w:p>
          <w:p w:rsidR="00536610" w:rsidRPr="00536610" w:rsidRDefault="00536610" w:rsidP="00536610">
            <w:r w:rsidRPr="00536610">
              <w:t>步骤</w:t>
            </w:r>
            <w:proofErr w:type="gramStart"/>
            <w:r w:rsidRPr="00536610">
              <w:t>一</w:t>
            </w:r>
            <w:proofErr w:type="gramEnd"/>
            <w:r w:rsidRPr="00536610">
              <w:t>：进入</w:t>
            </w:r>
            <w:r w:rsidRPr="00536610">
              <w:t>CMOS</w:t>
            </w:r>
            <w:r w:rsidRPr="00536610">
              <w:t>设置程序</w:t>
            </w:r>
          </w:p>
          <w:p w:rsidR="00536610" w:rsidRPr="00536610" w:rsidRDefault="00536610" w:rsidP="00536610">
            <w:r w:rsidRPr="00536610">
              <w:t>在计算机启动后迅速按</w:t>
            </w:r>
            <w:r w:rsidRPr="00536610">
              <w:t>&lt;Delete&gt;</w:t>
            </w:r>
            <w:r w:rsidRPr="00536610">
              <w:t>键，如下图：</w:t>
            </w:r>
          </w:p>
          <w:p w:rsidR="00536610" w:rsidRDefault="00536610" w:rsidP="0053661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81250" cy="1328762"/>
                  <wp:effectExtent l="0" t="0" r="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65" t="39381" r="16422" b="18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773" cy="1334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6610" w:rsidRPr="00536610" w:rsidRDefault="00536610" w:rsidP="00536610"/>
        </w:tc>
        <w:tc>
          <w:tcPr>
            <w:tcW w:w="1648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点名，宣布课堂纪律，新课导入，触发学生学习兴趣。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学生思考、看书、回答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FB45D9">
            <w:r>
              <w:rPr>
                <w:rFonts w:ascii="宋体" w:hAnsi="宋体" w:hint="eastAsia"/>
                <w:szCs w:val="28"/>
              </w:rPr>
              <w:t>学生思考：</w:t>
            </w:r>
            <w:r w:rsidR="007B09B8">
              <w:rPr>
                <w:rFonts w:hint="eastAsia"/>
              </w:rPr>
              <w:t xml:space="preserve"> </w:t>
            </w:r>
          </w:p>
          <w:p w:rsidR="003C5CA9" w:rsidRDefault="003C5CA9" w:rsidP="0018678A">
            <w:pPr>
              <w:rPr>
                <w:rFonts w:ascii="宋体" w:hAnsi="宋体"/>
                <w:szCs w:val="28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9B77F3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学生思考</w:t>
            </w:r>
            <w:r w:rsidR="009B77F3">
              <w:rPr>
                <w:rFonts w:hint="eastAsia"/>
              </w:rPr>
              <w:t>并回答问题</w:t>
            </w:r>
            <w:r>
              <w:rPr>
                <w:rFonts w:hint="eastAsia"/>
              </w:rPr>
              <w:t>，讨论并解决项目实施过程中遇到的问题。</w:t>
            </w:r>
          </w:p>
        </w:tc>
        <w:tc>
          <w:tcPr>
            <w:tcW w:w="738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7B09B8">
        <w:trPr>
          <w:trHeight w:val="13257"/>
          <w:jc w:val="center"/>
        </w:trPr>
        <w:tc>
          <w:tcPr>
            <w:tcW w:w="6866" w:type="dxa"/>
          </w:tcPr>
          <w:p w:rsidR="00536610" w:rsidRPr="00536610" w:rsidRDefault="00536610" w:rsidP="00536610">
            <w:r w:rsidRPr="00536610">
              <w:t>步骤二：载入高性能缺省设置值</w:t>
            </w:r>
          </w:p>
          <w:p w:rsidR="00CC4D9E" w:rsidRDefault="00536610" w:rsidP="00536610">
            <w:r w:rsidRPr="00536610">
              <w:t>如下图，用方向键移动到</w:t>
            </w:r>
            <w:r w:rsidRPr="00536610">
              <w:t>“Load Optimized Default”</w:t>
            </w:r>
            <w:r w:rsidRPr="00536610">
              <w:t>选项</w:t>
            </w:r>
            <w:r w:rsidRPr="00536610">
              <w:t>,</w:t>
            </w:r>
            <w:r w:rsidRPr="00536610">
              <w:t>按</w:t>
            </w:r>
            <w:r w:rsidRPr="00536610">
              <w:t>&lt;Enter&gt;,</w:t>
            </w:r>
            <w:r w:rsidRPr="00536610">
              <w:t>输入</w:t>
            </w:r>
            <w:proofErr w:type="gramStart"/>
            <w:r w:rsidRPr="00536610">
              <w:t>”</w:t>
            </w:r>
            <w:proofErr w:type="gramEnd"/>
            <w:r w:rsidRPr="00536610">
              <w:t>Y</w:t>
            </w:r>
            <w:proofErr w:type="gramStart"/>
            <w:r w:rsidRPr="00536610">
              <w:t>”</w:t>
            </w:r>
            <w:proofErr w:type="gramEnd"/>
            <w:r w:rsidRPr="00536610">
              <w:t>，再按</w:t>
            </w:r>
            <w:r w:rsidRPr="00536610">
              <w:t>&lt;Enter&gt;</w:t>
            </w:r>
          </w:p>
          <w:p w:rsidR="00536610" w:rsidRDefault="00536610" w:rsidP="00536610">
            <w:r>
              <w:rPr>
                <w:rFonts w:eastAsia="仿宋_GB2312"/>
                <w:b/>
                <w:noProof/>
                <w:sz w:val="30"/>
              </w:rPr>
              <w:drawing>
                <wp:inline distT="0" distB="0" distL="0" distR="0">
                  <wp:extent cx="3632566" cy="1466850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53" t="45750" r="28383" b="24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566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6610" w:rsidRPr="00536610" w:rsidRDefault="00536610" w:rsidP="00536610">
            <w:r w:rsidRPr="00536610">
              <w:t>步骤三：</w:t>
            </w:r>
            <w:r w:rsidRPr="00536610">
              <w:rPr>
                <w:rFonts w:hint="eastAsia"/>
              </w:rPr>
              <w:t>保存退出和不保存退出</w:t>
            </w:r>
          </w:p>
          <w:p w:rsidR="00536610" w:rsidRPr="00536610" w:rsidRDefault="00536610" w:rsidP="00536610">
            <w:r w:rsidRPr="00536610">
              <w:t>1</w:t>
            </w:r>
            <w:r w:rsidRPr="00536610">
              <w:t>、保存退出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用方向键移动到</w:t>
            </w:r>
            <w:r w:rsidRPr="00536610">
              <w:t>“SAVE &amp; EXIT SETUP”</w:t>
            </w:r>
            <w:r w:rsidRPr="00536610">
              <w:t>按</w:t>
            </w:r>
            <w:r w:rsidRPr="00536610">
              <w:t>&lt;ENTER&gt;</w:t>
            </w:r>
            <w:r w:rsidRPr="00536610">
              <w:t>键</w:t>
            </w:r>
            <w:r w:rsidRPr="00536610">
              <w:t>,</w:t>
            </w:r>
            <w:r w:rsidRPr="00536610">
              <w:t>输入</w:t>
            </w:r>
            <w:r w:rsidRPr="00536610">
              <w:t>“Y”</w:t>
            </w:r>
            <w:r w:rsidRPr="00536610">
              <w:t>，再按</w:t>
            </w:r>
            <w:r w:rsidRPr="00536610">
              <w:t>&lt;ENTER&gt;</w:t>
            </w:r>
            <w:r w:rsidRPr="00536610">
              <w:t>键，如图：</w:t>
            </w:r>
          </w:p>
          <w:p w:rsidR="00536610" w:rsidRDefault="00536610" w:rsidP="00536610">
            <w:r>
              <w:rPr>
                <w:rFonts w:eastAsia="仿宋_GB2312"/>
                <w:b/>
                <w:noProof/>
                <w:sz w:val="30"/>
              </w:rPr>
              <w:drawing>
                <wp:inline distT="0" distB="0" distL="0" distR="0">
                  <wp:extent cx="3493787" cy="16192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60" t="46736" r="30560" b="19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787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6610" w:rsidRPr="00536610" w:rsidRDefault="00536610" w:rsidP="00536610">
            <w:r w:rsidRPr="00536610">
              <w:t>2</w:t>
            </w:r>
            <w:r w:rsidRPr="00536610">
              <w:t>、不保存退出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用方向键移动到</w:t>
            </w:r>
            <w:r w:rsidRPr="00536610">
              <w:t>“EXIT WITHOUT SAVEING”</w:t>
            </w:r>
            <w:r w:rsidRPr="00536610">
              <w:t>按</w:t>
            </w:r>
            <w:r w:rsidRPr="00536610">
              <w:t>&lt;ENTER&gt;</w:t>
            </w:r>
            <w:r w:rsidRPr="00536610">
              <w:t>键</w:t>
            </w:r>
            <w:r w:rsidRPr="00536610">
              <w:t>,</w:t>
            </w:r>
            <w:r w:rsidRPr="00536610">
              <w:t>输入</w:t>
            </w:r>
            <w:r w:rsidRPr="00536610">
              <w:t>“Y”</w:t>
            </w:r>
            <w:r w:rsidRPr="00536610">
              <w:t>，再按</w:t>
            </w:r>
            <w:r w:rsidRPr="00536610">
              <w:t>&lt;ENTER&gt;</w:t>
            </w:r>
            <w:r w:rsidRPr="00536610">
              <w:t>键，如图</w:t>
            </w:r>
            <w:r w:rsidRPr="00536610">
              <w:t>:</w:t>
            </w:r>
          </w:p>
          <w:p w:rsidR="00536610" w:rsidRDefault="00536610" w:rsidP="00536610">
            <w:r>
              <w:rPr>
                <w:rFonts w:eastAsia="仿宋_GB2312"/>
                <w:b/>
                <w:noProof/>
                <w:sz w:val="30"/>
              </w:rPr>
              <w:drawing>
                <wp:inline distT="0" distB="0" distL="0" distR="0">
                  <wp:extent cx="3228975" cy="124242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14" t="50574" r="30560" b="224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975" cy="124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6610" w:rsidRPr="00536610" w:rsidRDefault="00536610" w:rsidP="00536610">
            <w:r w:rsidRPr="00536610">
              <w:t>步骤四：禁用软驱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用</w:t>
            </w:r>
            <w:r w:rsidRPr="00536610">
              <w:t xml:space="preserve">&lt;↓&gt; </w:t>
            </w:r>
            <w:r w:rsidRPr="00536610">
              <w:t>移动到</w:t>
            </w:r>
            <w:r w:rsidRPr="00536610">
              <w:t>“STANDARD CMOS SETUP”</w:t>
            </w:r>
            <w:r w:rsidRPr="00536610">
              <w:t>选项</w:t>
            </w:r>
            <w:r w:rsidRPr="00536610">
              <w:t>,</w:t>
            </w:r>
            <w:r w:rsidRPr="00536610">
              <w:t>按</w:t>
            </w:r>
            <w:r w:rsidRPr="00536610">
              <w:t>&lt;Enter&gt;</w:t>
            </w:r>
            <w:r w:rsidRPr="00536610">
              <w:t>进入下级菜单，如下图</w:t>
            </w:r>
            <w:r w:rsidRPr="00536610">
              <w:t xml:space="preserve">, </w:t>
            </w:r>
            <w:r w:rsidRPr="00536610">
              <w:t>按</w:t>
            </w:r>
            <w:r w:rsidRPr="00536610">
              <w:t xml:space="preserve">&lt;↓&gt; </w:t>
            </w:r>
            <w:r w:rsidRPr="00536610">
              <w:t>键选择</w:t>
            </w:r>
            <w:r w:rsidRPr="00536610">
              <w:t>Drive A:,</w:t>
            </w:r>
            <w:r w:rsidRPr="00536610">
              <w:t>再按</w:t>
            </w:r>
            <w:r w:rsidRPr="00536610">
              <w:t xml:space="preserve"> &lt;</w:t>
            </w:r>
            <w:proofErr w:type="spellStart"/>
            <w:r w:rsidRPr="00536610">
              <w:t>PageDown</w:t>
            </w:r>
            <w:proofErr w:type="spellEnd"/>
            <w:r w:rsidRPr="00536610">
              <w:t>&gt;</w:t>
            </w:r>
            <w:r w:rsidRPr="00536610">
              <w:t>选择</w:t>
            </w:r>
            <w:r w:rsidRPr="00536610">
              <w:t>“None”</w:t>
            </w:r>
            <w:r w:rsidRPr="00536610">
              <w:t>。</w:t>
            </w:r>
          </w:p>
          <w:p w:rsidR="00536610" w:rsidRPr="00536610" w:rsidRDefault="00536610" w:rsidP="00536610">
            <w:r>
              <w:rPr>
                <w:rFonts w:eastAsia="仿宋_GB2312"/>
                <w:b/>
                <w:noProof/>
                <w:sz w:val="30"/>
              </w:rPr>
              <w:drawing>
                <wp:inline distT="0" distB="0" distL="0" distR="0">
                  <wp:extent cx="2209800" cy="1092541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00" t="47331" r="32730" b="21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92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思考并回答问题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</w:t>
            </w:r>
            <w:r w:rsidR="007B09B8" w:rsidRPr="009B77F3">
              <w:rPr>
                <w:rFonts w:hint="eastAsia"/>
                <w:szCs w:val="21"/>
              </w:rPr>
              <w:t>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7B09B8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学生记录笔记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记录并回答问题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3C5CA9" w:rsidRDefault="003C5CA9" w:rsidP="003C5CA9">
      <w:pPr>
        <w:spacing w:line="100" w:lineRule="exact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66"/>
        <w:gridCol w:w="2002"/>
        <w:gridCol w:w="790"/>
      </w:tblGrid>
      <w:tr w:rsidR="003C5CA9" w:rsidTr="0018678A">
        <w:trPr>
          <w:trHeight w:val="450"/>
          <w:jc w:val="center"/>
        </w:trPr>
        <w:tc>
          <w:tcPr>
            <w:tcW w:w="9658" w:type="dxa"/>
            <w:gridSpan w:val="3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lastRenderedPageBreak/>
              <w:t>教 与 学 互 动 设 计</w:t>
            </w:r>
          </w:p>
        </w:tc>
      </w:tr>
      <w:tr w:rsidR="003C5CA9" w:rsidTr="0018678A">
        <w:trPr>
          <w:trHeight w:val="450"/>
          <w:jc w:val="center"/>
        </w:trPr>
        <w:tc>
          <w:tcPr>
            <w:tcW w:w="6866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教 师 活 动 内 容</w:t>
            </w:r>
          </w:p>
        </w:tc>
        <w:tc>
          <w:tcPr>
            <w:tcW w:w="2002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学生活动内容</w:t>
            </w:r>
          </w:p>
        </w:tc>
        <w:tc>
          <w:tcPr>
            <w:tcW w:w="790" w:type="dxa"/>
            <w:vAlign w:val="center"/>
          </w:tcPr>
          <w:p w:rsidR="003C5CA9" w:rsidRDefault="003C5CA9" w:rsidP="0018678A">
            <w:pPr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时间</w:t>
            </w:r>
          </w:p>
        </w:tc>
      </w:tr>
      <w:tr w:rsidR="003C5CA9" w:rsidTr="003C5CA9">
        <w:trPr>
          <w:trHeight w:val="13043"/>
          <w:jc w:val="center"/>
        </w:trPr>
        <w:tc>
          <w:tcPr>
            <w:tcW w:w="6866" w:type="dxa"/>
          </w:tcPr>
          <w:p w:rsidR="00536610" w:rsidRDefault="00536610" w:rsidP="00536610"/>
          <w:p w:rsidR="00536610" w:rsidRPr="00536610" w:rsidRDefault="00536610" w:rsidP="00536610">
            <w:r w:rsidRPr="00536610">
              <w:t>步骤五：设置第一引导驱动器设为：硬盘驱动器或光盘驱动器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1</w:t>
            </w:r>
            <w:r w:rsidRPr="00536610">
              <w:t>、按</w:t>
            </w:r>
            <w:r w:rsidRPr="00536610">
              <w:t>&lt;ESC&gt;</w:t>
            </w:r>
            <w:r w:rsidRPr="00536610">
              <w:t>键返回上级菜单，用</w:t>
            </w:r>
            <w:r w:rsidRPr="00536610">
              <w:t xml:space="preserve">&lt;↓&gt; </w:t>
            </w:r>
            <w:r w:rsidRPr="00536610">
              <w:t>移动到</w:t>
            </w:r>
            <w:r w:rsidRPr="00536610">
              <w:t>“Advanced BIOS   Features”</w:t>
            </w:r>
            <w:r w:rsidRPr="00536610">
              <w:t>选项</w:t>
            </w:r>
            <w:r w:rsidRPr="00536610">
              <w:t>,</w:t>
            </w:r>
            <w:r w:rsidRPr="00536610">
              <w:t>如下图，按</w:t>
            </w:r>
            <w:r w:rsidRPr="00536610">
              <w:t xml:space="preserve">&lt;Enter&gt; </w:t>
            </w:r>
            <w:r w:rsidRPr="00536610">
              <w:t>键</w:t>
            </w:r>
            <w:r w:rsidRPr="00536610">
              <w:t xml:space="preserve">    </w:t>
            </w:r>
          </w:p>
          <w:p w:rsidR="00536610" w:rsidRPr="00536610" w:rsidRDefault="00536610" w:rsidP="00536610">
            <w:r w:rsidRPr="00536610">
              <w:t>2</w:t>
            </w:r>
            <w:r w:rsidRPr="00536610">
              <w:t>、设置第一引导驱动器设为：硬盘驱动器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用</w:t>
            </w:r>
            <w:r w:rsidRPr="00536610">
              <w:t xml:space="preserve">&lt;↓&gt; </w:t>
            </w:r>
            <w:r w:rsidRPr="00536610">
              <w:t>移动到</w:t>
            </w:r>
            <w:r w:rsidRPr="00536610">
              <w:t>“First boot Device”</w:t>
            </w:r>
            <w:r w:rsidRPr="00536610">
              <w:t>选项</w:t>
            </w:r>
            <w:r w:rsidRPr="00536610">
              <w:t>,</w:t>
            </w:r>
            <w:r w:rsidRPr="00536610">
              <w:t>按</w:t>
            </w:r>
            <w:r w:rsidRPr="00536610">
              <w:t>&lt;</w:t>
            </w:r>
            <w:proofErr w:type="spellStart"/>
            <w:r w:rsidRPr="00536610">
              <w:t>PageDown</w:t>
            </w:r>
            <w:proofErr w:type="spellEnd"/>
            <w:r w:rsidRPr="00536610">
              <w:t>&gt;</w:t>
            </w:r>
            <w:r w:rsidRPr="00536610">
              <w:t>选择</w:t>
            </w:r>
            <w:proofErr w:type="gramStart"/>
            <w:r w:rsidRPr="00536610">
              <w:t>”</w:t>
            </w:r>
            <w:proofErr w:type="gramEnd"/>
            <w:r w:rsidRPr="00536610">
              <w:t>Hard Disk</w:t>
            </w:r>
            <w:proofErr w:type="gramStart"/>
            <w:r w:rsidRPr="00536610">
              <w:t>”</w:t>
            </w:r>
            <w:proofErr w:type="gramEnd"/>
            <w:r w:rsidRPr="00536610">
              <w:t>表示：硬盘；</w:t>
            </w:r>
          </w:p>
          <w:p w:rsidR="00536610" w:rsidRPr="00536610" w:rsidRDefault="00536610" w:rsidP="00536610">
            <w:r w:rsidRPr="00536610">
              <w:t>3</w:t>
            </w:r>
            <w:r w:rsidRPr="00536610">
              <w:t>、设置第一引导驱动器设为：光盘驱动器</w:t>
            </w:r>
            <w:r w:rsidRPr="00536610">
              <w:t xml:space="preserve"> </w:t>
            </w:r>
          </w:p>
          <w:p w:rsidR="00536610" w:rsidRPr="00536610" w:rsidRDefault="00536610" w:rsidP="00536610">
            <w:r w:rsidRPr="00536610">
              <w:t>如图，按</w:t>
            </w:r>
            <w:r w:rsidRPr="00536610">
              <w:t>&lt;</w:t>
            </w:r>
            <w:proofErr w:type="spellStart"/>
            <w:r w:rsidRPr="00536610">
              <w:t>PageDown</w:t>
            </w:r>
            <w:proofErr w:type="spellEnd"/>
            <w:r w:rsidRPr="00536610">
              <w:t>&gt;</w:t>
            </w:r>
            <w:r w:rsidRPr="00536610">
              <w:t>选择</w:t>
            </w:r>
            <w:r w:rsidRPr="00536610">
              <w:t>“CD-ROM”</w:t>
            </w:r>
            <w:r w:rsidRPr="00536610">
              <w:t>表示光驱。</w:t>
            </w:r>
          </w:p>
          <w:p w:rsidR="00CC4D9E" w:rsidRDefault="00536610" w:rsidP="002008DA">
            <w:pPr>
              <w:rPr>
                <w:b/>
                <w:bCs/>
              </w:rPr>
            </w:pPr>
            <w:r>
              <w:rPr>
                <w:rFonts w:eastAsia="仿宋_GB2312"/>
                <w:b/>
                <w:noProof/>
                <w:sz w:val="30"/>
              </w:rPr>
              <w:drawing>
                <wp:inline distT="0" distB="0" distL="0" distR="0">
                  <wp:extent cx="2031237" cy="985996"/>
                  <wp:effectExtent l="0" t="0" r="762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9" t="42265" r="6691" b="1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19" cy="98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步骤六：设置进入</w:t>
            </w:r>
            <w:r w:rsidRPr="00536610">
              <w:rPr>
                <w:rFonts w:hint="eastAsia"/>
              </w:rPr>
              <w:t>CMOS</w:t>
            </w:r>
            <w:r w:rsidRPr="00536610">
              <w:rPr>
                <w:rFonts w:hint="eastAsia"/>
              </w:rPr>
              <w:t>密码</w:t>
            </w:r>
            <w:r w:rsidRPr="00536610">
              <w:rPr>
                <w:rFonts w:hint="eastAsia"/>
              </w:rPr>
              <w:t xml:space="preserve"> 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1</w:t>
            </w:r>
            <w:r w:rsidRPr="00536610">
              <w:rPr>
                <w:rFonts w:hint="eastAsia"/>
              </w:rPr>
              <w:t>、按</w:t>
            </w:r>
            <w:r w:rsidRPr="00536610">
              <w:t>&lt;ESC&gt;</w:t>
            </w:r>
            <w:r w:rsidRPr="00536610">
              <w:rPr>
                <w:rFonts w:hint="eastAsia"/>
              </w:rPr>
              <w:t>键返回主菜单，用</w:t>
            </w:r>
            <w:r w:rsidRPr="00536610">
              <w:t>&lt;</w:t>
            </w:r>
            <w:r w:rsidRPr="00536610">
              <w:rPr>
                <w:rFonts w:hint="eastAsia"/>
              </w:rPr>
              <w:t>↓</w:t>
            </w:r>
            <w:r w:rsidRPr="00536610">
              <w:t xml:space="preserve">&gt; </w:t>
            </w:r>
            <w:r w:rsidRPr="00536610">
              <w:rPr>
                <w:rFonts w:hint="eastAsia"/>
              </w:rPr>
              <w:t>移动到</w:t>
            </w:r>
            <w:r w:rsidRPr="00536610">
              <w:t>“Set Supervisor Password”</w:t>
            </w:r>
            <w:r w:rsidRPr="00536610">
              <w:rPr>
                <w:rFonts w:hint="eastAsia"/>
              </w:rPr>
              <w:t>选项</w:t>
            </w:r>
            <w:r w:rsidRPr="00536610">
              <w:t>,</w:t>
            </w:r>
            <w:r w:rsidRPr="00536610">
              <w:rPr>
                <w:rFonts w:hint="eastAsia"/>
              </w:rPr>
              <w:t>按</w:t>
            </w:r>
            <w:r w:rsidRPr="00536610">
              <w:t>&lt;ENTER&gt;</w:t>
            </w:r>
            <w:r w:rsidRPr="00536610">
              <w:rPr>
                <w:rFonts w:hint="eastAsia"/>
              </w:rPr>
              <w:t>。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2</w:t>
            </w:r>
            <w:r w:rsidRPr="00536610">
              <w:rPr>
                <w:rFonts w:hint="eastAsia"/>
              </w:rPr>
              <w:t>、连续输入两次密码，每次按</w:t>
            </w:r>
            <w:r w:rsidRPr="00536610">
              <w:t>&lt;ENTER&gt;</w:t>
            </w:r>
            <w:r w:rsidRPr="00536610">
              <w:rPr>
                <w:rFonts w:hint="eastAsia"/>
              </w:rPr>
              <w:t>键。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步骤七：设置进入系统密码</w:t>
            </w:r>
            <w:r w:rsidRPr="00536610">
              <w:rPr>
                <w:rFonts w:hint="eastAsia"/>
              </w:rPr>
              <w:t xml:space="preserve"> 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1</w:t>
            </w:r>
            <w:r w:rsidRPr="00536610">
              <w:rPr>
                <w:rFonts w:hint="eastAsia"/>
              </w:rPr>
              <w:t>、用方向键移动到</w:t>
            </w:r>
            <w:r w:rsidRPr="00536610">
              <w:t>“Advanced BIOS Features”</w:t>
            </w:r>
            <w:r w:rsidRPr="00536610">
              <w:rPr>
                <w:rFonts w:hint="eastAsia"/>
              </w:rPr>
              <w:t>选项</w:t>
            </w:r>
            <w:r w:rsidRPr="00536610">
              <w:t>,</w:t>
            </w:r>
            <w:r w:rsidRPr="00536610">
              <w:rPr>
                <w:rFonts w:hint="eastAsia"/>
              </w:rPr>
              <w:t>按</w:t>
            </w:r>
            <w:r w:rsidRPr="00536610">
              <w:t>&lt;ENTER&gt;</w:t>
            </w:r>
            <w:r w:rsidRPr="00536610">
              <w:rPr>
                <w:rFonts w:hint="eastAsia"/>
              </w:rPr>
              <w:t>。</w:t>
            </w:r>
          </w:p>
          <w:p w:rsidR="00536610" w:rsidRPr="00536610" w:rsidRDefault="00536610" w:rsidP="00536610">
            <w:r w:rsidRPr="00536610">
              <w:t>2</w:t>
            </w:r>
            <w:r w:rsidRPr="00536610">
              <w:rPr>
                <w:rFonts w:hint="eastAsia"/>
              </w:rPr>
              <w:t>、用方向键移动到</w:t>
            </w:r>
            <w:r w:rsidRPr="00536610">
              <w:t>“Security Option”</w:t>
            </w:r>
            <w:r w:rsidRPr="00536610">
              <w:rPr>
                <w:rFonts w:hint="eastAsia"/>
              </w:rPr>
              <w:t>选项</w:t>
            </w:r>
            <w:r w:rsidRPr="00536610">
              <w:t>,</w:t>
            </w:r>
            <w:r w:rsidRPr="00536610">
              <w:rPr>
                <w:rFonts w:hint="eastAsia"/>
              </w:rPr>
              <w:t>按</w:t>
            </w:r>
            <w:r w:rsidRPr="00536610">
              <w:t>&lt;</w:t>
            </w:r>
            <w:proofErr w:type="spellStart"/>
            <w:r w:rsidRPr="00536610">
              <w:t>PageUP</w:t>
            </w:r>
            <w:proofErr w:type="spellEnd"/>
            <w:r w:rsidRPr="00536610">
              <w:t>&gt;</w:t>
            </w:r>
            <w:r w:rsidRPr="00536610">
              <w:rPr>
                <w:rFonts w:hint="eastAsia"/>
              </w:rPr>
              <w:t>选择</w:t>
            </w:r>
            <w:r w:rsidRPr="00536610">
              <w:t>“System”</w:t>
            </w:r>
            <w:r w:rsidRPr="00536610">
              <w:rPr>
                <w:rFonts w:hint="eastAsia"/>
              </w:rPr>
              <w:t>。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步骤八：取消进入系统密码</w:t>
            </w:r>
          </w:p>
          <w:p w:rsidR="00536610" w:rsidRPr="00536610" w:rsidRDefault="00536610" w:rsidP="00536610">
            <w:r w:rsidRPr="00536610">
              <w:rPr>
                <w:rFonts w:hint="eastAsia"/>
              </w:rPr>
              <w:t>用方向键移动到</w:t>
            </w:r>
            <w:r w:rsidRPr="00536610">
              <w:t>“Set Supervisor Password”</w:t>
            </w:r>
            <w:r w:rsidRPr="00536610">
              <w:rPr>
                <w:rFonts w:hint="eastAsia"/>
              </w:rPr>
              <w:t>选项</w:t>
            </w:r>
            <w:r w:rsidRPr="00536610">
              <w:t>,</w:t>
            </w:r>
            <w:r w:rsidRPr="00536610">
              <w:rPr>
                <w:rFonts w:hint="eastAsia"/>
              </w:rPr>
              <w:t>按</w:t>
            </w:r>
            <w:r w:rsidRPr="00536610">
              <w:t>&lt;Enter&gt;,</w:t>
            </w:r>
            <w:r w:rsidRPr="00536610">
              <w:rPr>
                <w:rFonts w:hint="eastAsia"/>
              </w:rPr>
              <w:t>第一密码为原密码，第二次和第三次为空。</w:t>
            </w:r>
          </w:p>
          <w:p w:rsidR="00536610" w:rsidRPr="00536610" w:rsidRDefault="00536610" w:rsidP="00536610"/>
          <w:p w:rsidR="003C5CA9" w:rsidRDefault="009B77F3" w:rsidP="002008D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</w:t>
            </w:r>
            <w:r w:rsidR="003C5CA9">
              <w:rPr>
                <w:rFonts w:hint="eastAsia"/>
                <w:b/>
                <w:bCs/>
              </w:rPr>
              <w:t>、课堂热身（课堂总结及课堂练习）</w:t>
            </w:r>
          </w:p>
          <w:p w:rsidR="003C5CA9" w:rsidRDefault="003C5CA9" w:rsidP="0018678A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总结本次课所学内容</w:t>
            </w:r>
          </w:p>
          <w:p w:rsidR="003C5CA9" w:rsidRDefault="009B77F3" w:rsidP="0018678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四</w:t>
            </w:r>
            <w:r w:rsidR="003C5CA9">
              <w:rPr>
                <w:rFonts w:hint="eastAsia"/>
                <w:b/>
                <w:bCs/>
              </w:rPr>
              <w:t>、拓展延伸</w:t>
            </w:r>
          </w:p>
          <w:p w:rsidR="003C5CA9" w:rsidRDefault="003C5CA9" w:rsidP="0018678A">
            <w:pPr>
              <w:ind w:firstLineChars="200"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补充讲解学习本门课程的技巧。</w:t>
            </w:r>
          </w:p>
          <w:p w:rsidR="003C5CA9" w:rsidRDefault="003C5CA9" w:rsidP="0018678A">
            <w:r>
              <w:t>布置作业</w:t>
            </w:r>
            <w:r>
              <w:rPr>
                <w:rFonts w:hint="eastAsia"/>
              </w:rPr>
              <w:t>：</w:t>
            </w:r>
          </w:p>
          <w:p w:rsidR="003C5CA9" w:rsidRDefault="009B77F3" w:rsidP="0018678A">
            <w:r>
              <w:rPr>
                <w:rFonts w:ascii="宋体" w:hAnsi="宋体" w:hint="eastAsia"/>
                <w:b/>
              </w:rPr>
              <w:t>五</w:t>
            </w:r>
            <w:r w:rsidR="003C5CA9">
              <w:rPr>
                <w:rFonts w:ascii="宋体" w:hAnsi="宋体" w:hint="eastAsia"/>
                <w:b/>
              </w:rPr>
              <w:t>、预习</w:t>
            </w:r>
            <w:r w:rsidR="003C5CA9">
              <w:rPr>
                <w:rFonts w:hint="eastAsia"/>
                <w:b/>
                <w:bCs/>
              </w:rPr>
              <w:t>：</w:t>
            </w:r>
            <w:r w:rsidR="003C5CA9">
              <w:rPr>
                <w:rFonts w:hint="eastAsia"/>
                <w:szCs w:val="21"/>
              </w:rPr>
              <w:t>下一节课内容</w:t>
            </w:r>
            <w:r w:rsidR="003C5CA9">
              <w:rPr>
                <w:rFonts w:hint="eastAsia"/>
              </w:rPr>
              <w:t xml:space="preserve"> </w:t>
            </w:r>
          </w:p>
          <w:p w:rsidR="003C5CA9" w:rsidRDefault="009B77F3" w:rsidP="0018678A">
            <w:pPr>
              <w:tabs>
                <w:tab w:val="left" w:pos="5274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六</w:t>
            </w:r>
            <w:r w:rsidR="003C5CA9">
              <w:rPr>
                <w:rFonts w:hint="eastAsia"/>
                <w:b/>
                <w:bCs/>
              </w:rPr>
              <w:t>、板书</w:t>
            </w:r>
            <w:r w:rsidR="003C5CA9">
              <w:rPr>
                <w:b/>
                <w:bCs/>
              </w:rPr>
              <w:tab/>
            </w:r>
          </w:p>
          <w:p w:rsidR="003C5CA9" w:rsidRDefault="003C5CA9" w:rsidP="0018678A"/>
        </w:tc>
        <w:tc>
          <w:tcPr>
            <w:tcW w:w="2002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学生</w:t>
            </w:r>
            <w:r w:rsidR="007B09B8">
              <w:rPr>
                <w:rFonts w:hint="eastAsia"/>
                <w:szCs w:val="21"/>
              </w:rPr>
              <w:t>记录笔记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  <w:szCs w:val="28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由</w:t>
            </w:r>
            <w:proofErr w:type="gramStart"/>
            <w:r>
              <w:rPr>
                <w:rFonts w:ascii="宋体" w:hAnsi="宋体" w:hint="eastAsia"/>
              </w:rPr>
              <w:t>个</w:t>
            </w:r>
            <w:proofErr w:type="gramEnd"/>
            <w:r>
              <w:rPr>
                <w:rFonts w:ascii="宋体" w:hAnsi="宋体" w:hint="eastAsia"/>
              </w:rPr>
              <w:t>或小组进行项目评估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r>
              <w:rPr>
                <w:rFonts w:ascii="宋体" w:hAnsi="宋体" w:hint="eastAsia"/>
              </w:rPr>
              <w:t>学生</w:t>
            </w:r>
            <w:r w:rsidR="007B09B8">
              <w:rPr>
                <w:rFonts w:ascii="宋体" w:hAnsi="宋体" w:hint="eastAsia"/>
              </w:rPr>
              <w:t>完成</w:t>
            </w:r>
            <w:r>
              <w:rPr>
                <w:rFonts w:ascii="宋体" w:hAnsi="宋体" w:hint="eastAsia"/>
              </w:rPr>
              <w:t>练习</w:t>
            </w:r>
          </w:p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/>
          <w:p w:rsidR="003C5CA9" w:rsidRDefault="003C5CA9" w:rsidP="0018678A">
            <w:r>
              <w:rPr>
                <w:rFonts w:hint="eastAsia"/>
              </w:rPr>
              <w:t>学生记录课后作业的题目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  <w:tc>
          <w:tcPr>
            <w:tcW w:w="790" w:type="dxa"/>
          </w:tcPr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bookmarkStart w:id="0" w:name="_GoBack"/>
            <w:bookmarkEnd w:id="0"/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15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’</w:t>
            </w:r>
          </w:p>
          <w:p w:rsidR="003C5CA9" w:rsidRDefault="003C5CA9" w:rsidP="0018678A">
            <w:pPr>
              <w:rPr>
                <w:rFonts w:ascii="宋体" w:hAnsi="宋体"/>
              </w:rPr>
            </w:pPr>
          </w:p>
          <w:p w:rsidR="003C5CA9" w:rsidRDefault="003C5CA9" w:rsidP="0018678A">
            <w:pPr>
              <w:rPr>
                <w:rFonts w:ascii="宋体" w:hAnsi="宋体"/>
              </w:rPr>
            </w:pPr>
          </w:p>
        </w:tc>
      </w:tr>
    </w:tbl>
    <w:p w:rsidR="00F63703" w:rsidRPr="003C5CA9" w:rsidRDefault="00F63703"/>
    <w:sectPr w:rsidR="00F63703" w:rsidRPr="003C5CA9">
      <w:pgSz w:w="11907" w:h="16840"/>
      <w:pgMar w:top="1400" w:right="1015" w:bottom="936" w:left="1259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6FEC" w:rsidRDefault="005D6FEC" w:rsidP="005D6FEC">
      <w:r>
        <w:separator/>
      </w:r>
    </w:p>
  </w:endnote>
  <w:endnote w:type="continuationSeparator" w:id="0">
    <w:p w:rsidR="005D6FEC" w:rsidRDefault="005D6FEC" w:rsidP="005D6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6FEC" w:rsidRDefault="005D6FEC" w:rsidP="005D6FEC">
      <w:r>
        <w:separator/>
      </w:r>
    </w:p>
  </w:footnote>
  <w:footnote w:type="continuationSeparator" w:id="0">
    <w:p w:rsidR="005D6FEC" w:rsidRDefault="005D6FEC" w:rsidP="005D6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singleLevel"/>
    <w:tmpl w:val="00000006"/>
    <w:lvl w:ilvl="0">
      <w:start w:val="4"/>
      <w:numFmt w:val="decimal"/>
      <w:suff w:val="nothing"/>
      <w:lvlText w:val="%1、"/>
      <w:lvlJc w:val="left"/>
    </w:lvl>
  </w:abstractNum>
  <w:abstractNum w:abstractNumId="1">
    <w:nsid w:val="00000008"/>
    <w:multiLevelType w:val="multilevel"/>
    <w:tmpl w:val="00000008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000000E"/>
    <w:multiLevelType w:val="multilevel"/>
    <w:tmpl w:val="0000000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DA0642"/>
    <w:multiLevelType w:val="hybridMultilevel"/>
    <w:tmpl w:val="0B60A46C"/>
    <w:lvl w:ilvl="0" w:tplc="D91E0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A44140"/>
    <w:multiLevelType w:val="multilevel"/>
    <w:tmpl w:val="12A44140"/>
    <w:lvl w:ilvl="0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3BF96F9E"/>
    <w:multiLevelType w:val="hybridMultilevel"/>
    <w:tmpl w:val="DFB23996"/>
    <w:lvl w:ilvl="0" w:tplc="C1FA1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8223DC1"/>
    <w:multiLevelType w:val="hybridMultilevel"/>
    <w:tmpl w:val="6C3CD00C"/>
    <w:lvl w:ilvl="0" w:tplc="FB94E35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ascii="宋体" w:eastAsia="宋体" w:hAnsi="宋体" w:cs="Times New Roman"/>
      </w:rPr>
    </w:lvl>
    <w:lvl w:ilvl="1" w:tplc="AF4EEA9C">
      <w:start w:val="18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361AB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BC388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18ED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426D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7030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7E69E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8C253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9676AC7"/>
    <w:multiLevelType w:val="hybridMultilevel"/>
    <w:tmpl w:val="30905EBC"/>
    <w:lvl w:ilvl="0" w:tplc="43CA0FD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72"/>
    <w:rsid w:val="00021B89"/>
    <w:rsid w:val="000B3337"/>
    <w:rsid w:val="000D08B8"/>
    <w:rsid w:val="00187F8C"/>
    <w:rsid w:val="001E5F48"/>
    <w:rsid w:val="002008DA"/>
    <w:rsid w:val="00246B7B"/>
    <w:rsid w:val="002543A5"/>
    <w:rsid w:val="00273857"/>
    <w:rsid w:val="002E1C12"/>
    <w:rsid w:val="00317055"/>
    <w:rsid w:val="00330F69"/>
    <w:rsid w:val="00356234"/>
    <w:rsid w:val="003C5CA9"/>
    <w:rsid w:val="00413902"/>
    <w:rsid w:val="00444DD4"/>
    <w:rsid w:val="004D07BC"/>
    <w:rsid w:val="004E1C55"/>
    <w:rsid w:val="00536610"/>
    <w:rsid w:val="0054287E"/>
    <w:rsid w:val="00583770"/>
    <w:rsid w:val="005D6FEC"/>
    <w:rsid w:val="005E594F"/>
    <w:rsid w:val="00625548"/>
    <w:rsid w:val="006F3D04"/>
    <w:rsid w:val="006F61B2"/>
    <w:rsid w:val="0071366A"/>
    <w:rsid w:val="00741F28"/>
    <w:rsid w:val="0078065E"/>
    <w:rsid w:val="0079288C"/>
    <w:rsid w:val="007B09B8"/>
    <w:rsid w:val="007B33FF"/>
    <w:rsid w:val="008728CA"/>
    <w:rsid w:val="008A62AE"/>
    <w:rsid w:val="009B77F3"/>
    <w:rsid w:val="00A11403"/>
    <w:rsid w:val="00A32172"/>
    <w:rsid w:val="00B27F42"/>
    <w:rsid w:val="00BD587D"/>
    <w:rsid w:val="00BE6AFC"/>
    <w:rsid w:val="00C5319A"/>
    <w:rsid w:val="00C7209F"/>
    <w:rsid w:val="00C97654"/>
    <w:rsid w:val="00CB2322"/>
    <w:rsid w:val="00CB794D"/>
    <w:rsid w:val="00CC4D9E"/>
    <w:rsid w:val="00D61ED4"/>
    <w:rsid w:val="00D740B1"/>
    <w:rsid w:val="00DD0009"/>
    <w:rsid w:val="00DF6B0C"/>
    <w:rsid w:val="00E129CF"/>
    <w:rsid w:val="00E6072F"/>
    <w:rsid w:val="00E62FDC"/>
    <w:rsid w:val="00E659DE"/>
    <w:rsid w:val="00E81B41"/>
    <w:rsid w:val="00EA45E7"/>
    <w:rsid w:val="00ED3626"/>
    <w:rsid w:val="00F03B7D"/>
    <w:rsid w:val="00F462FB"/>
    <w:rsid w:val="00F63703"/>
    <w:rsid w:val="00F8197B"/>
    <w:rsid w:val="00FB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CA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5C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5CA9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021B89"/>
    <w:pPr>
      <w:ind w:firstLineChars="200" w:firstLine="420"/>
    </w:pPr>
  </w:style>
  <w:style w:type="character" w:customStyle="1" w:styleId="apple-converted-space">
    <w:name w:val="apple-converted-space"/>
    <w:rsid w:val="002008DA"/>
  </w:style>
  <w:style w:type="paragraph" w:styleId="a5">
    <w:name w:val="Normal (Web)"/>
    <w:basedOn w:val="a"/>
    <w:rsid w:val="00DD000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D6F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6FEC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6F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6FEC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CA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5C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5CA9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021B89"/>
    <w:pPr>
      <w:ind w:firstLineChars="200" w:firstLine="420"/>
    </w:pPr>
  </w:style>
  <w:style w:type="character" w:customStyle="1" w:styleId="apple-converted-space">
    <w:name w:val="apple-converted-space"/>
    <w:rsid w:val="002008DA"/>
  </w:style>
  <w:style w:type="paragraph" w:styleId="a5">
    <w:name w:val="Normal (Web)"/>
    <w:basedOn w:val="a"/>
    <w:rsid w:val="00DD0009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5D6F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6FEC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6F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6FE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</dc:creator>
  <cp:lastModifiedBy>admin</cp:lastModifiedBy>
  <cp:revision>7</cp:revision>
  <dcterms:created xsi:type="dcterms:W3CDTF">2017-08-28T03:09:00Z</dcterms:created>
  <dcterms:modified xsi:type="dcterms:W3CDTF">2018-09-09T10:45:00Z</dcterms:modified>
</cp:coreProperties>
</file>